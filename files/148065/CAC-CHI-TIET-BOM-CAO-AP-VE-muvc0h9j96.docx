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6A90" w14:textId="5ECEE30E" w:rsidR="00DB5C54" w:rsidRPr="00DB5C54" w:rsidRDefault="00DB5C54" w:rsidP="00DB5C54">
      <w:pPr>
        <w:pStyle w:val="Heading1"/>
        <w:spacing w:line="259" w:lineRule="auto"/>
        <w:ind w:right="2234"/>
        <w:jc w:val="right"/>
        <w:rPr>
          <w:rFonts w:ascii="Times New Roman" w:hAnsi="Times New Roman" w:cs="Times New Roman"/>
          <w:b/>
          <w:bCs/>
          <w:color w:val="auto"/>
          <w:lang w:val="vi-VN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8A7425C" wp14:editId="7EC1324B">
                <wp:simplePos x="0" y="0"/>
                <wp:positionH relativeFrom="column">
                  <wp:posOffset>-838200</wp:posOffset>
                </wp:positionH>
                <wp:positionV relativeFrom="paragraph">
                  <wp:posOffset>405765</wp:posOffset>
                </wp:positionV>
                <wp:extent cx="7212965" cy="8161655"/>
                <wp:effectExtent l="0" t="0" r="26035" b="10795"/>
                <wp:wrapTight wrapText="bothSides">
                  <wp:wrapPolygon edited="0">
                    <wp:start x="0" y="0"/>
                    <wp:lineTo x="0" y="21578"/>
                    <wp:lineTo x="21621" y="21578"/>
                    <wp:lineTo x="21621" y="0"/>
                    <wp:lineTo x="0" y="0"/>
                  </wp:wrapPolygon>
                </wp:wrapTight>
                <wp:docPr id="32287" name="Group 3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2965" cy="8161655"/>
                          <a:chOff x="0" y="0"/>
                          <a:chExt cx="5850890" cy="7046596"/>
                        </a:xfrm>
                      </wpg:grpSpPr>
                      <pic:pic xmlns:pic="http://schemas.openxmlformats.org/drawingml/2006/picture">
                        <pic:nvPicPr>
                          <pic:cNvPr id="2229" name="Picture 22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5715"/>
                            <a:ext cx="5838190" cy="703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0" name="Shape 2230"/>
                        <wps:cNvSpPr/>
                        <wps:spPr>
                          <a:xfrm>
                            <a:off x="0" y="0"/>
                            <a:ext cx="5850890" cy="704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0890" h="7046596">
                                <a:moveTo>
                                  <a:pt x="5850890" y="0"/>
                                </a:moveTo>
                                <a:lnTo>
                                  <a:pt x="5850890" y="7046596"/>
                                </a:lnTo>
                                <a:lnTo>
                                  <a:pt x="0" y="7046596"/>
                                </a:lnTo>
                                <a:lnTo>
                                  <a:pt x="0" y="0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AA3790" id="Group 32287" o:spid="_x0000_s1026" style="position:absolute;margin-left:-66pt;margin-top:31.95pt;width:567.95pt;height:642.65pt;z-index:-251658240;mso-width-relative:margin;mso-height-relative:margin" coordsize="58508,70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29" o:spid="_x0000_s1027" type="#_x0000_t75" style="position:absolute;left:63;top:57;width:58382;height:7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">
                  <v:imagedata r:id="rId10" o:title=""/>
                </v:shape>
                <v:shape id="Shape 2230" o:spid="_x0000_s1028" style="position:absolute;width:58508;height:70465;visibility:visible;mso-wrap-style:square;v-text-anchor:top" coordsize="5850890,704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" path="m5850890,r,7046596l,7046596,,,5850890,xe" filled="f" strokecolor="#4f81bd" strokeweight="1pt">
                  <v:path arrowok="t" textboxrect="0,0,5850890,7046596"/>
                </v:shape>
                <w10:wrap type="tight"/>
              </v:group>
            </w:pict>
          </mc:Fallback>
        </mc:AlternateContent>
      </w:r>
      <w:r w:rsidRPr="00DB5C54">
        <w:rPr>
          <w:rFonts w:ascii="Times New Roman" w:hAnsi="Times New Roman" w:cs="Times New Roman"/>
          <w:b/>
          <w:bCs/>
          <w:color w:val="auto"/>
        </w:rPr>
        <w:t>CÁC CHI TIẾT BƠM CAO ÁP VE</w:t>
      </w:r>
    </w:p>
    <w:p w14:paraId="65E5E236" w14:textId="71FDCCA8" w:rsidR="00DB5C54" w:rsidRDefault="00DB5C54">
      <w:pPr>
        <w:spacing w:after="4" w:line="268" w:lineRule="auto"/>
        <w:ind w:left="2796" w:right="2248" w:hanging="10"/>
      </w:pPr>
      <w:r>
        <w:rPr>
          <w:rFonts w:ascii="Times New Roman" w:eastAsia="Times New Roman" w:hAnsi="Times New Roman" w:cs="Times New Roman"/>
          <w:b/>
          <w:i/>
        </w:rPr>
        <w:t>Hình: Các chi tiết bơm cao áp VE</w:t>
      </w:r>
    </w:p>
    <w:p w14:paraId="3F2431E5" w14:textId="5082FA7E" w:rsidR="00DB5C54" w:rsidRDefault="00DB5C54">
      <w:pPr>
        <w:spacing w:after="71" w:line="268" w:lineRule="auto"/>
        <w:ind w:left="16" w:hanging="10"/>
      </w:pPr>
    </w:p>
    <w:sectPr w:rsidR="00DB5C54" w:rsidSect="00DB5C5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94" w:right="988" w:bottom="1200" w:left="1586" w:header="4" w:footer="1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55775" w14:textId="77777777" w:rsidR="008C6F77" w:rsidRDefault="008C6F77" w:rsidP="00F529F5">
      <w:r>
        <w:separator/>
      </w:r>
    </w:p>
  </w:endnote>
  <w:endnote w:type="continuationSeparator" w:id="0">
    <w:p w14:paraId="2735680E" w14:textId="77777777" w:rsidR="008C6F77" w:rsidRDefault="008C6F77" w:rsidP="00F5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41C9" w14:textId="77777777" w:rsidR="00DB5C54" w:rsidRDefault="00DB5C54">
    <w:pPr>
      <w:spacing w:after="428" w:line="259" w:lineRule="auto"/>
      <w:ind w:right="1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2</w:t>
    </w:r>
    <w:r>
      <w:rPr>
        <w:sz w:val="26"/>
      </w:rPr>
      <w:fldChar w:fldCharType="end"/>
    </w:r>
  </w:p>
  <w:p w14:paraId="32A67D49" w14:textId="77777777" w:rsidR="00DB5C54" w:rsidRDefault="00DB5C54">
    <w:pPr>
      <w:spacing w:line="259" w:lineRule="auto"/>
      <w:ind w:right="598"/>
      <w:jc w:val="center"/>
    </w:pPr>
    <w:r>
      <w:rPr>
        <w:rFonts w:ascii="Arial" w:eastAsia="Arial" w:hAnsi="Arial" w:cs="Arial"/>
        <w:color w:val="4C4C4C"/>
        <w:sz w:val="16"/>
      </w:rPr>
      <w:t>Downloaded by Hau Tam (hautam0654@gmail.com)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F678" w14:textId="6A7C6830" w:rsidR="00DB5C54" w:rsidRDefault="00DB5C54" w:rsidP="00DB5C54">
    <w:pPr>
      <w:spacing w:after="428" w:line="259" w:lineRule="auto"/>
      <w:ind w:left="1367" w:right="16"/>
      <w:jc w:val="right"/>
    </w:pPr>
  </w:p>
  <w:p w14:paraId="130F4665" w14:textId="2987EE54" w:rsidR="00DB5C54" w:rsidRDefault="00DB5C54">
    <w:pPr>
      <w:spacing w:line="259" w:lineRule="auto"/>
      <w:ind w:right="598"/>
      <w:jc w:val="center"/>
    </w:pPr>
    <w:r>
      <w:rPr>
        <w:rFonts w:ascii="Arial" w:eastAsia="Arial" w:hAnsi="Arial" w:cs="Arial"/>
        <w:color w:val="4C4C4C"/>
        <w:sz w:val="16"/>
      </w:rPr>
      <w:t>By Hau Tam (hautam0654@gmail.com)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26E27" w14:textId="77777777" w:rsidR="00DB5C54" w:rsidRDefault="00DB5C54">
    <w:pPr>
      <w:spacing w:after="428" w:line="259" w:lineRule="auto"/>
      <w:ind w:right="1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2</w:t>
    </w:r>
    <w:r>
      <w:rPr>
        <w:sz w:val="26"/>
      </w:rPr>
      <w:fldChar w:fldCharType="end"/>
    </w:r>
  </w:p>
  <w:p w14:paraId="3C58B6EB" w14:textId="77777777" w:rsidR="00DB5C54" w:rsidRDefault="00DB5C54">
    <w:pPr>
      <w:spacing w:line="259" w:lineRule="auto"/>
      <w:ind w:right="598"/>
      <w:jc w:val="center"/>
    </w:pPr>
    <w:r>
      <w:rPr>
        <w:rFonts w:ascii="Arial" w:eastAsia="Arial" w:hAnsi="Arial" w:cs="Arial"/>
        <w:color w:val="4C4C4C"/>
        <w:sz w:val="16"/>
      </w:rPr>
      <w:t>Downloaded by Hau Tam (hautam0654@gmail.com)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E325" w14:textId="77777777" w:rsidR="008C6F77" w:rsidRDefault="008C6F77" w:rsidP="00F529F5">
      <w:r>
        <w:separator/>
      </w:r>
    </w:p>
  </w:footnote>
  <w:footnote w:type="continuationSeparator" w:id="0">
    <w:p w14:paraId="58E0D040" w14:textId="77777777" w:rsidR="008C6F77" w:rsidRDefault="008C6F77" w:rsidP="00F52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2DAC" w14:textId="77777777" w:rsidR="00DB5C54" w:rsidRDefault="00DB5C54">
    <w:pPr>
      <w:spacing w:after="747" w:line="259" w:lineRule="auto"/>
      <w:ind w:right="598"/>
      <w:jc w:val="center"/>
    </w:pPr>
    <w:r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2E36979" wp14:editId="0952047A">
              <wp:simplePos x="0" y="0"/>
              <wp:positionH relativeFrom="page">
                <wp:posOffset>1005840</wp:posOffset>
              </wp:positionH>
              <wp:positionV relativeFrom="page">
                <wp:posOffset>568335</wp:posOffset>
              </wp:positionV>
              <wp:extent cx="5913755" cy="33655"/>
              <wp:effectExtent l="0" t="0" r="0" b="0"/>
              <wp:wrapSquare wrapText="bothSides"/>
              <wp:docPr id="35613" name="Group 35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13755" cy="33655"/>
                        <a:chOff x="0" y="0"/>
                        <a:chExt cx="5913755" cy="33655"/>
                      </a:xfrm>
                    </wpg:grpSpPr>
                    <wps:wsp>
                      <wps:cNvPr id="35614" name="Shape 35614"/>
                      <wps:cNvSpPr/>
                      <wps:spPr>
                        <a:xfrm>
                          <a:off x="0" y="33655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15" name="Shape 35615"/>
                      <wps:cNvSpPr/>
                      <wps:spPr>
                        <a:xfrm>
                          <a:off x="0" y="0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16" name="Shape 35616"/>
                      <wps:cNvSpPr/>
                      <wps:spPr>
                        <a:xfrm>
                          <a:off x="0" y="33655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17" name="Shape 35617"/>
                      <wps:cNvSpPr/>
                      <wps:spPr>
                        <a:xfrm>
                          <a:off x="0" y="0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C5C72F" id="Group 35613" o:spid="_x0000_s1026" style="position:absolute;margin-left:79.2pt;margin-top:44.75pt;width:465.65pt;height:2.65pt;z-index:251659264;mso-position-horizontal-relative:page;mso-position-vertical-relative:page" coordsize="59137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">
              <v:shape id="Shape 35614" o:spid="_x0000_s1027" style="position:absolute;top:336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" path="m5913755,l,e" filled="f">
                <v:path arrowok="t" textboxrect="0,0,5913755,0"/>
              </v:shape>
              <v:shape id="Shape 35615" o:spid="_x0000_s1028" style="position:absolute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" path="m5913755,l,e" filled="f" strokeweight="3pt">
                <v:path arrowok="t" textboxrect="0,0,5913755,0"/>
              </v:shape>
              <v:shape id="Shape 35616" o:spid="_x0000_s1029" style="position:absolute;top:336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" path="m5913755,l,e" filled="f">
                <v:path arrowok="t" textboxrect="0,0,5913755,0"/>
              </v:shape>
              <v:shape id="Shape 35617" o:spid="_x0000_s1030" style="position:absolute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" path="m5913755,l,e" filled="f" strokeweight="3pt">
                <v:path arrowok="t" textboxrect="0,0,5913755,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000000"/>
        <w:sz w:val="2"/>
      </w:rPr>
      <w:t>lOMoARcPSD|60641247</w:t>
    </w:r>
  </w:p>
  <w:p w14:paraId="37351652" w14:textId="77777777" w:rsidR="00DB5C54" w:rsidRDefault="00DB5C54">
    <w:pPr>
      <w:spacing w:line="259" w:lineRule="auto"/>
    </w:pPr>
    <w:r>
      <w:rPr>
        <w:rFonts w:eastAsia="Calibri"/>
        <w:i/>
      </w:rPr>
      <w:t xml:space="preserve">TRƯỜNG ĐẠI HỌC SƯ PHẠM KỸ THUẬT TP.HCM  - KHOA CKĐ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274AB" w14:textId="4A06C92C" w:rsidR="00DB5C54" w:rsidRDefault="00DB5C54">
    <w:pPr>
      <w:spacing w:after="747" w:line="259" w:lineRule="auto"/>
      <w:ind w:right="598"/>
      <w:jc w:val="center"/>
    </w:pPr>
    <w:r>
      <w:rPr>
        <w:rFonts w:ascii="Arial" w:eastAsia="Arial" w:hAnsi="Arial" w:cs="Arial"/>
        <w:color w:val="000000"/>
        <w:sz w:val="2"/>
      </w:rPr>
      <w:t>lOMoARcPSD|60641247</w:t>
    </w:r>
  </w:p>
  <w:p w14:paraId="69C28E5F" w14:textId="016067D8" w:rsidR="00DB5C54" w:rsidRPr="00DB5C54" w:rsidRDefault="00DB5C54">
    <w:pPr>
      <w:spacing w:line="259" w:lineRule="auto"/>
      <w:rPr>
        <w:lang w:val="vi-VN"/>
      </w:rPr>
    </w:pPr>
    <w:r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9527C4" wp14:editId="50418519">
              <wp:simplePos x="0" y="0"/>
              <wp:positionH relativeFrom="page">
                <wp:posOffset>963507</wp:posOffset>
              </wp:positionH>
              <wp:positionV relativeFrom="page">
                <wp:posOffset>729191</wp:posOffset>
              </wp:positionV>
              <wp:extent cx="5913755" cy="33655"/>
              <wp:effectExtent l="0" t="0" r="0" b="0"/>
              <wp:wrapSquare wrapText="bothSides"/>
              <wp:docPr id="35588" name="Group 35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13755" cy="33655"/>
                        <a:chOff x="0" y="0"/>
                        <a:chExt cx="5913755" cy="33655"/>
                      </a:xfrm>
                    </wpg:grpSpPr>
                    <wps:wsp>
                      <wps:cNvPr id="35589" name="Shape 35589"/>
                      <wps:cNvSpPr/>
                      <wps:spPr>
                        <a:xfrm>
                          <a:off x="0" y="33655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90" name="Shape 35590"/>
                      <wps:cNvSpPr/>
                      <wps:spPr>
                        <a:xfrm>
                          <a:off x="0" y="0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91" name="Shape 35591"/>
                      <wps:cNvSpPr/>
                      <wps:spPr>
                        <a:xfrm>
                          <a:off x="0" y="33655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92" name="Shape 35592"/>
                      <wps:cNvSpPr/>
                      <wps:spPr>
                        <a:xfrm>
                          <a:off x="0" y="0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580D66" id="Group 35588" o:spid="_x0000_s1026" style="position:absolute;margin-left:75.85pt;margin-top:57.4pt;width:465.65pt;height:2.65pt;z-index:251659264;mso-position-horizontal-relative:page;mso-position-vertical-relative:page" coordsize="59137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">
              <v:shape id="Shape 35589" o:spid="_x0000_s1027" style="position:absolute;top:336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" path="m5913755,l,e" filled="f">
                <v:path arrowok="t" textboxrect="0,0,5913755,0"/>
              </v:shape>
              <v:shape id="Shape 35590" o:spid="_x0000_s1028" style="position:absolute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" path="m5913755,l,e" filled="f" strokeweight="3pt">
                <v:path arrowok="t" textboxrect="0,0,5913755,0"/>
              </v:shape>
              <v:shape id="Shape 35591" o:spid="_x0000_s1029" style="position:absolute;top:336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" path="m5913755,l,e" filled="f">
                <v:path arrowok="t" textboxrect="0,0,5913755,0"/>
              </v:shape>
              <v:shape id="Shape 35592" o:spid="_x0000_s1030" style="position:absolute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" path="m5913755,l,e" filled="f" strokeweight="3pt">
                <v:path arrowok="t" textboxrect="0,0,5913755,0"/>
              </v:shape>
              <w10:wrap type="square" anchorx="page" anchory="page"/>
            </v:group>
          </w:pict>
        </mc:Fallback>
      </mc:AlternateContent>
    </w:r>
    <w:r>
      <w:rPr>
        <w:rFonts w:eastAsia="Calibri"/>
        <w:i/>
      </w:rPr>
      <w:t>CÔNG</w:t>
    </w:r>
    <w:r>
      <w:rPr>
        <w:rFonts w:eastAsia="Calibri"/>
        <w:i/>
        <w:lang w:val="vi-VN"/>
      </w:rPr>
      <w:t xml:space="preserve"> NGHỆ KỸ THUẬT Ô TÔ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3CDAC" w14:textId="77777777" w:rsidR="00DB5C54" w:rsidRDefault="00DB5C54">
    <w:pPr>
      <w:spacing w:after="747" w:line="259" w:lineRule="auto"/>
      <w:ind w:right="598"/>
      <w:jc w:val="center"/>
    </w:pPr>
    <w:r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C8C0E" wp14:editId="2465E016">
              <wp:simplePos x="0" y="0"/>
              <wp:positionH relativeFrom="page">
                <wp:posOffset>1005840</wp:posOffset>
              </wp:positionH>
              <wp:positionV relativeFrom="page">
                <wp:posOffset>568335</wp:posOffset>
              </wp:positionV>
              <wp:extent cx="5913755" cy="33655"/>
              <wp:effectExtent l="0" t="0" r="0" b="0"/>
              <wp:wrapSquare wrapText="bothSides"/>
              <wp:docPr id="35565" name="Group 355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13755" cy="33655"/>
                        <a:chOff x="0" y="0"/>
                        <a:chExt cx="5913755" cy="33655"/>
                      </a:xfrm>
                    </wpg:grpSpPr>
                    <wps:wsp>
                      <wps:cNvPr id="35566" name="Shape 35566"/>
                      <wps:cNvSpPr/>
                      <wps:spPr>
                        <a:xfrm>
                          <a:off x="0" y="33655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7" name="Shape 35567"/>
                      <wps:cNvSpPr/>
                      <wps:spPr>
                        <a:xfrm>
                          <a:off x="0" y="0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8" name="Shape 35568"/>
                      <wps:cNvSpPr/>
                      <wps:spPr>
                        <a:xfrm>
                          <a:off x="0" y="33655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69" name="Shape 35569"/>
                      <wps:cNvSpPr/>
                      <wps:spPr>
                        <a:xfrm>
                          <a:off x="0" y="0"/>
                          <a:ext cx="59137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13755">
                              <a:moveTo>
                                <a:pt x="59137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BE67BF5" id="Group 35565" o:spid="_x0000_s1026" style="position:absolute;margin-left:79.2pt;margin-top:44.75pt;width:465.65pt;height:2.65pt;z-index:251659264;mso-position-horizontal-relative:page;mso-position-vertical-relative:page" coordsize="59137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">
              <v:shape id="Shape 35566" o:spid="_x0000_s1027" style="position:absolute;top:336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" path="m5913755,l,e" filled="f">
                <v:path arrowok="t" textboxrect="0,0,5913755,0"/>
              </v:shape>
              <v:shape id="Shape 35567" o:spid="_x0000_s1028" style="position:absolute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" path="m5913755,l,e" filled="f" strokeweight="3pt">
                <v:path arrowok="t" textboxrect="0,0,5913755,0"/>
              </v:shape>
              <v:shape id="Shape 35568" o:spid="_x0000_s1029" style="position:absolute;top:336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" path="m5913755,l,e" filled="f">
                <v:path arrowok="t" textboxrect="0,0,5913755,0"/>
              </v:shape>
              <v:shape id="Shape 35569" o:spid="_x0000_s1030" style="position:absolute;width:59137;height:0;visibility:visible;mso-wrap-style:square;v-text-anchor:top" coordsize="5913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" path="m5913755,l,e" filled="f" strokeweight="3pt">
                <v:path arrowok="t" textboxrect="0,0,5913755,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000000"/>
        <w:sz w:val="2"/>
      </w:rPr>
      <w:t>lOMoARcPSD|60641247</w:t>
    </w:r>
  </w:p>
  <w:p w14:paraId="5DB63618" w14:textId="77777777" w:rsidR="00DB5C54" w:rsidRDefault="00DB5C54">
    <w:pPr>
      <w:spacing w:line="259" w:lineRule="auto"/>
    </w:pPr>
    <w:r>
      <w:rPr>
        <w:rFonts w:eastAsia="Calibri"/>
        <w:i/>
      </w:rPr>
      <w:t xml:space="preserve">TRƯỜNG ĐẠI HỌC SƯ PHẠM KỸ THUẬT TP.HCM  - KHOA CKĐ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BC79C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872EB7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E48832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1FE32D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93A4A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7A71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7AB1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8895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4EC3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42C7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9521F5"/>
    <w:multiLevelType w:val="hybridMultilevel"/>
    <w:tmpl w:val="DAF0D006"/>
    <w:lvl w:ilvl="0" w:tplc="F73ED06C">
      <w:start w:val="1"/>
      <w:numFmt w:val="bullet"/>
      <w:lvlText w:val="-"/>
      <w:lvlJc w:val="left"/>
      <w:pPr>
        <w:ind w:left="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2C6984">
      <w:start w:val="1"/>
      <w:numFmt w:val="bullet"/>
      <w:lvlText w:val="o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6EC8A">
      <w:start w:val="1"/>
      <w:numFmt w:val="bullet"/>
      <w:lvlText w:val="▪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D6F69A">
      <w:start w:val="1"/>
      <w:numFmt w:val="bullet"/>
      <w:lvlText w:val="•"/>
      <w:lvlJc w:val="left"/>
      <w:pPr>
        <w:ind w:left="7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2A22E">
      <w:start w:val="1"/>
      <w:numFmt w:val="bullet"/>
      <w:lvlText w:val="o"/>
      <w:lvlJc w:val="left"/>
      <w:pPr>
        <w:ind w:left="8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E48980">
      <w:start w:val="1"/>
      <w:numFmt w:val="bullet"/>
      <w:lvlText w:val="▪"/>
      <w:lvlJc w:val="left"/>
      <w:pPr>
        <w:ind w:left="8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74B842">
      <w:start w:val="1"/>
      <w:numFmt w:val="bullet"/>
      <w:lvlText w:val="•"/>
      <w:lvlJc w:val="left"/>
      <w:pPr>
        <w:ind w:left="9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A655AC">
      <w:start w:val="1"/>
      <w:numFmt w:val="bullet"/>
      <w:lvlText w:val="o"/>
      <w:lvlJc w:val="left"/>
      <w:pPr>
        <w:ind w:left="10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3A8D1E">
      <w:start w:val="1"/>
      <w:numFmt w:val="bullet"/>
      <w:lvlText w:val="▪"/>
      <w:lvlJc w:val="left"/>
      <w:pPr>
        <w:ind w:left="1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491C53"/>
    <w:multiLevelType w:val="hybridMultilevel"/>
    <w:tmpl w:val="9A54F650"/>
    <w:lvl w:ilvl="0" w:tplc="EC645CE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1" w:tplc="577EE49A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2" w:tplc="A3A0A280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3" w:tplc="AEBE1BE0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4" w:tplc="D556C132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5" w:tplc="0D8AC02A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6" w:tplc="BFCC6BEA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7" w:tplc="87D8106C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8" w:tplc="4858C274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EDA795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2EB79E5"/>
    <w:multiLevelType w:val="hybridMultilevel"/>
    <w:tmpl w:val="3ECEB272"/>
    <w:lvl w:ilvl="0" w:tplc="6E041C6A">
      <w:start w:val="12"/>
      <w:numFmt w:val="decimal"/>
      <w:lvlText w:val="%1."/>
      <w:lvlJc w:val="left"/>
      <w:pPr>
        <w:ind w:left="1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40CCD6">
      <w:start w:val="1"/>
      <w:numFmt w:val="decimal"/>
      <w:lvlText w:val="%2.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EAF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FE18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3030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9C8D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DA7EB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6C7D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707A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5296FA9"/>
    <w:multiLevelType w:val="hybridMultilevel"/>
    <w:tmpl w:val="F2DA497A"/>
    <w:lvl w:ilvl="0" w:tplc="52E0F350">
      <w:start w:val="1"/>
      <w:numFmt w:val="bullet"/>
      <w:lvlText w:val="-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440568">
      <w:start w:val="1"/>
      <w:numFmt w:val="bullet"/>
      <w:lvlText w:val="o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88E78E">
      <w:start w:val="1"/>
      <w:numFmt w:val="bullet"/>
      <w:lvlText w:val="▪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92FF3C">
      <w:start w:val="1"/>
      <w:numFmt w:val="bullet"/>
      <w:lvlText w:val="•"/>
      <w:lvlJc w:val="left"/>
      <w:pPr>
        <w:ind w:left="6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BAEF76">
      <w:start w:val="1"/>
      <w:numFmt w:val="bullet"/>
      <w:lvlText w:val="o"/>
      <w:lvlJc w:val="left"/>
      <w:pPr>
        <w:ind w:left="6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C2D802">
      <w:start w:val="1"/>
      <w:numFmt w:val="bullet"/>
      <w:lvlText w:val="▪"/>
      <w:lvlJc w:val="left"/>
      <w:pPr>
        <w:ind w:left="7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DC1648">
      <w:start w:val="1"/>
      <w:numFmt w:val="bullet"/>
      <w:lvlText w:val="•"/>
      <w:lvlJc w:val="left"/>
      <w:pPr>
        <w:ind w:left="8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22742">
      <w:start w:val="1"/>
      <w:numFmt w:val="bullet"/>
      <w:lvlText w:val="o"/>
      <w:lvlJc w:val="left"/>
      <w:pPr>
        <w:ind w:left="9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AC6D78">
      <w:start w:val="1"/>
      <w:numFmt w:val="bullet"/>
      <w:lvlText w:val="▪"/>
      <w:lvlJc w:val="left"/>
      <w:pPr>
        <w:ind w:left="9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A113629"/>
    <w:multiLevelType w:val="hybridMultilevel"/>
    <w:tmpl w:val="04DE2A1E"/>
    <w:lvl w:ilvl="0" w:tplc="2756790C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8EC0C4">
      <w:start w:val="1"/>
      <w:numFmt w:val="lowerLetter"/>
      <w:lvlText w:val="%2"/>
      <w:lvlJc w:val="left"/>
      <w:pPr>
        <w:ind w:left="36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05FFA">
      <w:start w:val="1"/>
      <w:numFmt w:val="lowerRoman"/>
      <w:lvlText w:val="%3"/>
      <w:lvlJc w:val="left"/>
      <w:pPr>
        <w:ind w:left="43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0B89E">
      <w:start w:val="1"/>
      <w:numFmt w:val="decimal"/>
      <w:lvlText w:val="%4"/>
      <w:lvlJc w:val="left"/>
      <w:pPr>
        <w:ind w:left="50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F0566A">
      <w:start w:val="1"/>
      <w:numFmt w:val="lowerLetter"/>
      <w:lvlText w:val="%5"/>
      <w:lvlJc w:val="left"/>
      <w:pPr>
        <w:ind w:left="57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4659F8">
      <w:start w:val="1"/>
      <w:numFmt w:val="lowerRoman"/>
      <w:lvlText w:val="%6"/>
      <w:lvlJc w:val="left"/>
      <w:pPr>
        <w:ind w:left="65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286588">
      <w:start w:val="1"/>
      <w:numFmt w:val="decimal"/>
      <w:lvlText w:val="%7"/>
      <w:lvlJc w:val="left"/>
      <w:pPr>
        <w:ind w:left="7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52E804">
      <w:start w:val="1"/>
      <w:numFmt w:val="lowerLetter"/>
      <w:lvlText w:val="%8"/>
      <w:lvlJc w:val="left"/>
      <w:pPr>
        <w:ind w:left="79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30C4C4">
      <w:start w:val="1"/>
      <w:numFmt w:val="lowerRoman"/>
      <w:lvlText w:val="%9"/>
      <w:lvlJc w:val="left"/>
      <w:pPr>
        <w:ind w:left="8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C1451FC"/>
    <w:multiLevelType w:val="hybridMultilevel"/>
    <w:tmpl w:val="FC62F150"/>
    <w:lvl w:ilvl="0" w:tplc="3ECEE646">
      <w:start w:val="1"/>
      <w:numFmt w:val="bullet"/>
      <w:lvlText w:val="-"/>
      <w:lvlJc w:val="left"/>
      <w:pPr>
        <w:ind w:left="2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E0686A">
      <w:start w:val="1"/>
      <w:numFmt w:val="bullet"/>
      <w:lvlText w:val="o"/>
      <w:lvlJc w:val="left"/>
      <w:pPr>
        <w:ind w:left="3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0F8CA">
      <w:start w:val="1"/>
      <w:numFmt w:val="bullet"/>
      <w:lvlText w:val="▪"/>
      <w:lvlJc w:val="left"/>
      <w:pPr>
        <w:ind w:left="3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FC860C">
      <w:start w:val="1"/>
      <w:numFmt w:val="bullet"/>
      <w:lvlText w:val="•"/>
      <w:lvlJc w:val="left"/>
      <w:pPr>
        <w:ind w:left="4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728930">
      <w:start w:val="1"/>
      <w:numFmt w:val="bullet"/>
      <w:lvlText w:val="o"/>
      <w:lvlJc w:val="left"/>
      <w:pPr>
        <w:ind w:left="5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F646FE">
      <w:start w:val="1"/>
      <w:numFmt w:val="bullet"/>
      <w:lvlText w:val="▪"/>
      <w:lvlJc w:val="left"/>
      <w:pPr>
        <w:ind w:left="5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10ED62">
      <w:start w:val="1"/>
      <w:numFmt w:val="bullet"/>
      <w:lvlText w:val="•"/>
      <w:lvlJc w:val="left"/>
      <w:pPr>
        <w:ind w:left="6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FEA5FC">
      <w:start w:val="1"/>
      <w:numFmt w:val="bullet"/>
      <w:lvlText w:val="o"/>
      <w:lvlJc w:val="left"/>
      <w:pPr>
        <w:ind w:left="7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4F2B8">
      <w:start w:val="1"/>
      <w:numFmt w:val="bullet"/>
      <w:lvlText w:val="▪"/>
      <w:lvlJc w:val="left"/>
      <w:pPr>
        <w:ind w:left="8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15875ED"/>
    <w:multiLevelType w:val="hybridMultilevel"/>
    <w:tmpl w:val="B6EABF0E"/>
    <w:lvl w:ilvl="0" w:tplc="02F6D9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030C4">
      <w:start w:val="1"/>
      <w:numFmt w:val="lowerLetter"/>
      <w:lvlText w:val="%2"/>
      <w:lvlJc w:val="left"/>
      <w:pPr>
        <w:ind w:left="1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016A6">
      <w:start w:val="1"/>
      <w:numFmt w:val="lowerRoman"/>
      <w:lvlText w:val="%3"/>
      <w:lvlJc w:val="left"/>
      <w:pPr>
        <w:ind w:left="3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306BF4">
      <w:start w:val="3"/>
      <w:numFmt w:val="decimal"/>
      <w:lvlRestart w:val="0"/>
      <w:lvlText w:val="(%4)"/>
      <w:lvlJc w:val="left"/>
      <w:pPr>
        <w:ind w:left="4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5825CE">
      <w:start w:val="1"/>
      <w:numFmt w:val="lowerLetter"/>
      <w:lvlText w:val="%5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628A18">
      <w:start w:val="1"/>
      <w:numFmt w:val="lowerRoman"/>
      <w:lvlText w:val="%6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381C2E">
      <w:start w:val="1"/>
      <w:numFmt w:val="decimal"/>
      <w:lvlText w:val="%7"/>
      <w:lvlJc w:val="left"/>
      <w:pPr>
        <w:ind w:left="6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A502A">
      <w:start w:val="1"/>
      <w:numFmt w:val="lowerLetter"/>
      <w:lvlText w:val="%8"/>
      <w:lvlJc w:val="left"/>
      <w:pPr>
        <w:ind w:left="7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EF45E">
      <w:start w:val="1"/>
      <w:numFmt w:val="lowerRoman"/>
      <w:lvlText w:val="%9"/>
      <w:lvlJc w:val="left"/>
      <w:pPr>
        <w:ind w:left="8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972472F"/>
    <w:multiLevelType w:val="hybridMultilevel"/>
    <w:tmpl w:val="506EEB8E"/>
    <w:lvl w:ilvl="0" w:tplc="26E8064C">
      <w:start w:val="1"/>
      <w:numFmt w:val="bullet"/>
      <w:lvlText w:val="-"/>
      <w:lvlJc w:val="left"/>
      <w:pPr>
        <w:ind w:left="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909956">
      <w:start w:val="1"/>
      <w:numFmt w:val="bullet"/>
      <w:lvlText w:val="o"/>
      <w:lvlJc w:val="left"/>
      <w:pPr>
        <w:ind w:left="4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4242C0">
      <w:start w:val="1"/>
      <w:numFmt w:val="bullet"/>
      <w:lvlText w:val="▪"/>
      <w:lvlJc w:val="left"/>
      <w:pPr>
        <w:ind w:left="5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DCDE28">
      <w:start w:val="1"/>
      <w:numFmt w:val="bullet"/>
      <w:lvlText w:val="•"/>
      <w:lvlJc w:val="left"/>
      <w:pPr>
        <w:ind w:left="6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4AA6FA">
      <w:start w:val="1"/>
      <w:numFmt w:val="bullet"/>
      <w:lvlText w:val="o"/>
      <w:lvlJc w:val="left"/>
      <w:pPr>
        <w:ind w:left="6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8C6318">
      <w:start w:val="1"/>
      <w:numFmt w:val="bullet"/>
      <w:lvlText w:val="▪"/>
      <w:lvlJc w:val="left"/>
      <w:pPr>
        <w:ind w:left="7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8E0868">
      <w:start w:val="1"/>
      <w:numFmt w:val="bullet"/>
      <w:lvlText w:val="•"/>
      <w:lvlJc w:val="left"/>
      <w:pPr>
        <w:ind w:left="8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5C592E">
      <w:start w:val="1"/>
      <w:numFmt w:val="bullet"/>
      <w:lvlText w:val="o"/>
      <w:lvlJc w:val="left"/>
      <w:pPr>
        <w:ind w:left="9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E63886">
      <w:start w:val="1"/>
      <w:numFmt w:val="bullet"/>
      <w:lvlText w:val="▪"/>
      <w:lvlJc w:val="left"/>
      <w:pPr>
        <w:ind w:left="9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CA86F1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2EC921CC"/>
    <w:multiLevelType w:val="hybridMultilevel"/>
    <w:tmpl w:val="6CC66C14"/>
    <w:lvl w:ilvl="0" w:tplc="9718DF34">
      <w:start w:val="2"/>
      <w:numFmt w:val="decimal"/>
      <w:lvlText w:val="%1."/>
      <w:lvlJc w:val="left"/>
      <w:pPr>
        <w:ind w:left="4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1067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A9F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BA3E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D2FC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8034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452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FE35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AC3A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087560D"/>
    <w:multiLevelType w:val="hybridMultilevel"/>
    <w:tmpl w:val="FD6EFB56"/>
    <w:lvl w:ilvl="0" w:tplc="BAD03E44">
      <w:start w:val="4"/>
      <w:numFmt w:val="decimal"/>
      <w:lvlText w:val="%1."/>
      <w:lvlJc w:val="left"/>
      <w:pPr>
        <w:ind w:left="8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24004A">
      <w:start w:val="1"/>
      <w:numFmt w:val="bullet"/>
      <w:lvlText w:val="-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9E7356">
      <w:start w:val="1"/>
      <w:numFmt w:val="bullet"/>
      <w:lvlText w:val="▪"/>
      <w:lvlJc w:val="left"/>
      <w:pPr>
        <w:ind w:left="7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70CA4C">
      <w:start w:val="1"/>
      <w:numFmt w:val="bullet"/>
      <w:lvlText w:val="•"/>
      <w:lvlJc w:val="left"/>
      <w:pPr>
        <w:ind w:left="7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F47096">
      <w:start w:val="1"/>
      <w:numFmt w:val="bullet"/>
      <w:lvlText w:val="o"/>
      <w:lvlJc w:val="left"/>
      <w:pPr>
        <w:ind w:left="8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5C388C">
      <w:start w:val="1"/>
      <w:numFmt w:val="bullet"/>
      <w:lvlText w:val="▪"/>
      <w:lvlJc w:val="left"/>
      <w:pPr>
        <w:ind w:left="9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41536">
      <w:start w:val="1"/>
      <w:numFmt w:val="bullet"/>
      <w:lvlText w:val="•"/>
      <w:lvlJc w:val="left"/>
      <w:pPr>
        <w:ind w:left="10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28991C">
      <w:start w:val="1"/>
      <w:numFmt w:val="bullet"/>
      <w:lvlText w:val="o"/>
      <w:lvlJc w:val="left"/>
      <w:pPr>
        <w:ind w:left="10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C16E4">
      <w:start w:val="1"/>
      <w:numFmt w:val="bullet"/>
      <w:lvlText w:val="▪"/>
      <w:lvlJc w:val="left"/>
      <w:pPr>
        <w:ind w:left="11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0D51639"/>
    <w:multiLevelType w:val="hybridMultilevel"/>
    <w:tmpl w:val="865AB324"/>
    <w:lvl w:ilvl="0" w:tplc="EB721B98">
      <w:start w:val="1"/>
      <w:numFmt w:val="bullet"/>
      <w:lvlText w:val="-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6A658">
      <w:start w:val="1"/>
      <w:numFmt w:val="bullet"/>
      <w:lvlText w:val="o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B62E46">
      <w:start w:val="1"/>
      <w:numFmt w:val="bullet"/>
      <w:lvlText w:val="▪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8A742">
      <w:start w:val="1"/>
      <w:numFmt w:val="bullet"/>
      <w:lvlText w:val="•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CDFE2">
      <w:start w:val="1"/>
      <w:numFmt w:val="bullet"/>
      <w:lvlText w:val="o"/>
      <w:lvlJc w:val="left"/>
      <w:pPr>
        <w:ind w:left="6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E98D8">
      <w:start w:val="1"/>
      <w:numFmt w:val="bullet"/>
      <w:lvlText w:val="▪"/>
      <w:lvlJc w:val="left"/>
      <w:pPr>
        <w:ind w:left="7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386C46">
      <w:start w:val="1"/>
      <w:numFmt w:val="bullet"/>
      <w:lvlText w:val="•"/>
      <w:lvlJc w:val="left"/>
      <w:pPr>
        <w:ind w:left="8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78B580">
      <w:start w:val="1"/>
      <w:numFmt w:val="bullet"/>
      <w:lvlText w:val="o"/>
      <w:lvlJc w:val="left"/>
      <w:pPr>
        <w:ind w:left="9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C4E01E">
      <w:start w:val="1"/>
      <w:numFmt w:val="bullet"/>
      <w:lvlText w:val="▪"/>
      <w:lvlJc w:val="left"/>
      <w:pPr>
        <w:ind w:left="9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2E233B4"/>
    <w:multiLevelType w:val="multilevel"/>
    <w:tmpl w:val="65BEAE1A"/>
    <w:lvl w:ilvl="0">
      <w:start w:val="4"/>
      <w:numFmt w:val="decimal"/>
      <w:lvlText w:val="%1."/>
      <w:lvlJc w:val="left"/>
      <w:pPr>
        <w:ind w:left="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4D34884"/>
    <w:multiLevelType w:val="hybridMultilevel"/>
    <w:tmpl w:val="7BD66346"/>
    <w:lvl w:ilvl="0" w:tplc="04BA9C74">
      <w:start w:val="1"/>
      <w:numFmt w:val="decimal"/>
      <w:lvlText w:val="%1."/>
      <w:lvlJc w:val="left"/>
      <w:pPr>
        <w:ind w:left="2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127C4C">
      <w:start w:val="1"/>
      <w:numFmt w:val="bullet"/>
      <w:lvlText w:val="-"/>
      <w:lvlJc w:val="left"/>
      <w:pPr>
        <w:ind w:left="2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06340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C203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00615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9AB6A6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AAE79A">
      <w:start w:val="1"/>
      <w:numFmt w:val="bullet"/>
      <w:lvlText w:val="•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423190">
      <w:start w:val="1"/>
      <w:numFmt w:val="bullet"/>
      <w:lvlText w:val="o"/>
      <w:lvlJc w:val="left"/>
      <w:pPr>
        <w:ind w:left="8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215D0">
      <w:start w:val="1"/>
      <w:numFmt w:val="bullet"/>
      <w:lvlText w:val="▪"/>
      <w:lvlJc w:val="left"/>
      <w:pPr>
        <w:ind w:left="9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9E661CC"/>
    <w:multiLevelType w:val="hybridMultilevel"/>
    <w:tmpl w:val="10665F7A"/>
    <w:lvl w:ilvl="0" w:tplc="386838BA">
      <w:start w:val="1"/>
      <w:numFmt w:val="bullet"/>
      <w:lvlText w:val="-"/>
      <w:lvlJc w:val="left"/>
      <w:pPr>
        <w:ind w:left="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0C698">
      <w:start w:val="1"/>
      <w:numFmt w:val="decimal"/>
      <w:lvlText w:val="%2."/>
      <w:lvlJc w:val="left"/>
      <w:pPr>
        <w:ind w:left="1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587AC2">
      <w:start w:val="1"/>
      <w:numFmt w:val="lowerRoman"/>
      <w:lvlText w:val="%3"/>
      <w:lvlJc w:val="left"/>
      <w:pPr>
        <w:ind w:left="5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649356">
      <w:start w:val="1"/>
      <w:numFmt w:val="decimal"/>
      <w:lvlText w:val="%4"/>
      <w:lvlJc w:val="left"/>
      <w:pPr>
        <w:ind w:left="6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8E65E8">
      <w:start w:val="1"/>
      <w:numFmt w:val="lowerLetter"/>
      <w:lvlText w:val="%5"/>
      <w:lvlJc w:val="left"/>
      <w:pPr>
        <w:ind w:left="7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281EC">
      <w:start w:val="1"/>
      <w:numFmt w:val="lowerRoman"/>
      <w:lvlText w:val="%6"/>
      <w:lvlJc w:val="left"/>
      <w:pPr>
        <w:ind w:left="7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DAD890">
      <w:start w:val="1"/>
      <w:numFmt w:val="decimal"/>
      <w:lvlText w:val="%7"/>
      <w:lvlJc w:val="left"/>
      <w:pPr>
        <w:ind w:left="8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C8F68C">
      <w:start w:val="1"/>
      <w:numFmt w:val="lowerLetter"/>
      <w:lvlText w:val="%8"/>
      <w:lvlJc w:val="left"/>
      <w:pPr>
        <w:ind w:left="9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82AFA">
      <w:start w:val="1"/>
      <w:numFmt w:val="lowerRoman"/>
      <w:lvlText w:val="%9"/>
      <w:lvlJc w:val="left"/>
      <w:pPr>
        <w:ind w:left="10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AEB0273"/>
    <w:multiLevelType w:val="multilevel"/>
    <w:tmpl w:val="526206A0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3FC65451"/>
    <w:multiLevelType w:val="hybridMultilevel"/>
    <w:tmpl w:val="E5D84998"/>
    <w:lvl w:ilvl="0" w:tplc="B044BF1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44FB4A">
      <w:start w:val="3"/>
      <w:numFmt w:val="decimal"/>
      <w:lvlRestart w:val="0"/>
      <w:lvlText w:val="(%2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7CB4AC">
      <w:start w:val="1"/>
      <w:numFmt w:val="lowerRoman"/>
      <w:lvlText w:val="%3"/>
      <w:lvlJc w:val="left"/>
      <w:pPr>
        <w:ind w:left="7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2A0A10">
      <w:start w:val="1"/>
      <w:numFmt w:val="decimal"/>
      <w:lvlText w:val="%4"/>
      <w:lvlJc w:val="left"/>
      <w:pPr>
        <w:ind w:left="7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90F604">
      <w:start w:val="1"/>
      <w:numFmt w:val="lowerLetter"/>
      <w:lvlText w:val="%5"/>
      <w:lvlJc w:val="left"/>
      <w:pPr>
        <w:ind w:left="8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0479BE">
      <w:start w:val="1"/>
      <w:numFmt w:val="lowerRoman"/>
      <w:lvlText w:val="%6"/>
      <w:lvlJc w:val="left"/>
      <w:pPr>
        <w:ind w:left="9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EB2FE">
      <w:start w:val="1"/>
      <w:numFmt w:val="decimal"/>
      <w:lvlText w:val="%7"/>
      <w:lvlJc w:val="left"/>
      <w:pPr>
        <w:ind w:left="10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42C2A">
      <w:start w:val="1"/>
      <w:numFmt w:val="lowerLetter"/>
      <w:lvlText w:val="%8"/>
      <w:lvlJc w:val="left"/>
      <w:pPr>
        <w:ind w:left="10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6B4E6">
      <w:start w:val="1"/>
      <w:numFmt w:val="lowerRoman"/>
      <w:lvlText w:val="%9"/>
      <w:lvlJc w:val="left"/>
      <w:pPr>
        <w:ind w:left="11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FCB2003"/>
    <w:multiLevelType w:val="hybridMultilevel"/>
    <w:tmpl w:val="B18249A2"/>
    <w:lvl w:ilvl="0" w:tplc="2B108358">
      <w:start w:val="9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D52C410">
      <w:start w:val="1"/>
      <w:numFmt w:val="lowerLetter"/>
      <w:lvlText w:val="%2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2D2FEC4">
      <w:start w:val="1"/>
      <w:numFmt w:val="lowerRoman"/>
      <w:lvlText w:val="%3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CE43C7C">
      <w:start w:val="1"/>
      <w:numFmt w:val="decimal"/>
      <w:lvlText w:val="%4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8B6982E">
      <w:start w:val="1"/>
      <w:numFmt w:val="lowerLetter"/>
      <w:lvlText w:val="%5"/>
      <w:lvlJc w:val="left"/>
      <w:pPr>
        <w:ind w:left="6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2B84566">
      <w:start w:val="1"/>
      <w:numFmt w:val="lowerRoman"/>
      <w:lvlText w:val="%6"/>
      <w:lvlJc w:val="left"/>
      <w:pPr>
        <w:ind w:left="7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B56213C">
      <w:start w:val="1"/>
      <w:numFmt w:val="decimal"/>
      <w:lvlText w:val="%7"/>
      <w:lvlJc w:val="left"/>
      <w:pPr>
        <w:ind w:left="8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5562254">
      <w:start w:val="1"/>
      <w:numFmt w:val="lowerLetter"/>
      <w:lvlText w:val="%8"/>
      <w:lvlJc w:val="left"/>
      <w:pPr>
        <w:ind w:left="9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6CC2294">
      <w:start w:val="1"/>
      <w:numFmt w:val="lowerRoman"/>
      <w:lvlText w:val="%9"/>
      <w:lvlJc w:val="left"/>
      <w:pPr>
        <w:ind w:left="9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84C4F29"/>
    <w:multiLevelType w:val="multilevel"/>
    <w:tmpl w:val="D8061F64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4C837CE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DD8108C"/>
    <w:multiLevelType w:val="hybridMultilevel"/>
    <w:tmpl w:val="DFF207CC"/>
    <w:lvl w:ilvl="0" w:tplc="92A65872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F4CC64">
      <w:start w:val="1"/>
      <w:numFmt w:val="bullet"/>
      <w:lvlText w:val="o"/>
      <w:lvlJc w:val="left"/>
      <w:pPr>
        <w:ind w:left="3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EC3C06">
      <w:start w:val="1"/>
      <w:numFmt w:val="bullet"/>
      <w:lvlText w:val="▪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5C77A4">
      <w:start w:val="1"/>
      <w:numFmt w:val="bullet"/>
      <w:lvlText w:val="•"/>
      <w:lvlJc w:val="left"/>
      <w:pPr>
        <w:ind w:left="5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7A7B36">
      <w:start w:val="1"/>
      <w:numFmt w:val="bullet"/>
      <w:lvlText w:val="o"/>
      <w:lvlJc w:val="left"/>
      <w:pPr>
        <w:ind w:left="5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EEA8C6">
      <w:start w:val="1"/>
      <w:numFmt w:val="bullet"/>
      <w:lvlText w:val="▪"/>
      <w:lvlJc w:val="left"/>
      <w:pPr>
        <w:ind w:left="6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279C8">
      <w:start w:val="1"/>
      <w:numFmt w:val="bullet"/>
      <w:lvlText w:val="•"/>
      <w:lvlJc w:val="left"/>
      <w:pPr>
        <w:ind w:left="7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125440">
      <w:start w:val="1"/>
      <w:numFmt w:val="bullet"/>
      <w:lvlText w:val="o"/>
      <w:lvlJc w:val="left"/>
      <w:pPr>
        <w:ind w:left="8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1E2D66">
      <w:start w:val="1"/>
      <w:numFmt w:val="bullet"/>
      <w:lvlText w:val="▪"/>
      <w:lvlJc w:val="left"/>
      <w:pPr>
        <w:ind w:left="8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EBA0ADC"/>
    <w:multiLevelType w:val="hybridMultilevel"/>
    <w:tmpl w:val="7CD43CBA"/>
    <w:lvl w:ilvl="0" w:tplc="3BE663DE">
      <w:start w:val="2"/>
      <w:numFmt w:val="decimal"/>
      <w:lvlText w:val="%1."/>
      <w:lvlJc w:val="left"/>
      <w:pPr>
        <w:ind w:left="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1" w:tplc="AA98F9C0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2" w:tplc="06F2B2F0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3" w:tplc="3AAAF678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4" w:tplc="0DCE14C8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5" w:tplc="A2F62364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6" w:tplc="40661286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7" w:tplc="14A6AD42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8" w:tplc="5B96FF60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9350CFB"/>
    <w:multiLevelType w:val="multilevel"/>
    <w:tmpl w:val="9DF09F08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5AB65388"/>
    <w:multiLevelType w:val="multilevel"/>
    <w:tmpl w:val="7D2ECA2C"/>
    <w:lvl w:ilvl="0">
      <w:start w:val="5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C1A279A"/>
    <w:multiLevelType w:val="hybridMultilevel"/>
    <w:tmpl w:val="0472FA6A"/>
    <w:lvl w:ilvl="0" w:tplc="665A2490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526490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C0DC02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6694AC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8E60CA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B2ED4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500D9C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612C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70FB88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CB43AF2"/>
    <w:multiLevelType w:val="hybridMultilevel"/>
    <w:tmpl w:val="2A789066"/>
    <w:lvl w:ilvl="0" w:tplc="106AF8F2">
      <w:start w:val="1"/>
      <w:numFmt w:val="bullet"/>
      <w:lvlText w:val="-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9687DE">
      <w:start w:val="1"/>
      <w:numFmt w:val="bullet"/>
      <w:lvlText w:val="o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14233E">
      <w:start w:val="1"/>
      <w:numFmt w:val="bullet"/>
      <w:lvlText w:val="▪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2FC60">
      <w:start w:val="1"/>
      <w:numFmt w:val="bullet"/>
      <w:lvlText w:val="•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0CF3A8">
      <w:start w:val="1"/>
      <w:numFmt w:val="bullet"/>
      <w:lvlText w:val="o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8CBE7E">
      <w:start w:val="1"/>
      <w:numFmt w:val="bullet"/>
      <w:lvlText w:val="▪"/>
      <w:lvlJc w:val="left"/>
      <w:pPr>
        <w:ind w:left="7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A8F23C">
      <w:start w:val="1"/>
      <w:numFmt w:val="bullet"/>
      <w:lvlText w:val="•"/>
      <w:lvlJc w:val="left"/>
      <w:pPr>
        <w:ind w:left="8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DE5994">
      <w:start w:val="1"/>
      <w:numFmt w:val="bullet"/>
      <w:lvlText w:val="o"/>
      <w:lvlJc w:val="left"/>
      <w:pPr>
        <w:ind w:left="8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149996">
      <w:start w:val="1"/>
      <w:numFmt w:val="bullet"/>
      <w:lvlText w:val="▪"/>
      <w:lvlJc w:val="left"/>
      <w:pPr>
        <w:ind w:left="9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DEC6B47"/>
    <w:multiLevelType w:val="multilevel"/>
    <w:tmpl w:val="604E1C0A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5" w15:restartNumberingAfterBreak="0">
    <w:nsid w:val="5F883245"/>
    <w:multiLevelType w:val="hybridMultilevel"/>
    <w:tmpl w:val="5B0C3492"/>
    <w:lvl w:ilvl="0" w:tplc="113A4396">
      <w:start w:val="1"/>
      <w:numFmt w:val="bullet"/>
      <w:lvlText w:val="-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6DAE674">
      <w:start w:val="1"/>
      <w:numFmt w:val="bullet"/>
      <w:lvlText w:val="o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5F4F806">
      <w:start w:val="1"/>
      <w:numFmt w:val="bullet"/>
      <w:lvlText w:val="▪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67CEE12">
      <w:start w:val="1"/>
      <w:numFmt w:val="bullet"/>
      <w:lvlText w:val="•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65C8754">
      <w:start w:val="1"/>
      <w:numFmt w:val="bullet"/>
      <w:lvlText w:val="o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B6C3290">
      <w:start w:val="1"/>
      <w:numFmt w:val="bullet"/>
      <w:lvlText w:val="▪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3464C74">
      <w:start w:val="1"/>
      <w:numFmt w:val="bullet"/>
      <w:lvlText w:val="•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3CFF4E">
      <w:start w:val="1"/>
      <w:numFmt w:val="bullet"/>
      <w:lvlText w:val="o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26B688">
      <w:start w:val="1"/>
      <w:numFmt w:val="bullet"/>
      <w:lvlText w:val="▪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4BB2DFE"/>
    <w:multiLevelType w:val="hybridMultilevel"/>
    <w:tmpl w:val="32FA227C"/>
    <w:lvl w:ilvl="0" w:tplc="52D2C5C4">
      <w:start w:val="1"/>
      <w:numFmt w:val="bullet"/>
      <w:lvlText w:val="-"/>
      <w:lvlJc w:val="left"/>
      <w:pPr>
        <w:ind w:left="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68BF48">
      <w:start w:val="1"/>
      <w:numFmt w:val="bullet"/>
      <w:lvlText w:val="o"/>
      <w:lvlJc w:val="left"/>
      <w:pPr>
        <w:ind w:left="6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FE0690">
      <w:start w:val="1"/>
      <w:numFmt w:val="bullet"/>
      <w:lvlText w:val="▪"/>
      <w:lvlJc w:val="left"/>
      <w:pPr>
        <w:ind w:left="7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DE3BBE">
      <w:start w:val="1"/>
      <w:numFmt w:val="bullet"/>
      <w:lvlText w:val="•"/>
      <w:lvlJc w:val="left"/>
      <w:pPr>
        <w:ind w:left="8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2A82E">
      <w:start w:val="1"/>
      <w:numFmt w:val="bullet"/>
      <w:lvlText w:val="o"/>
      <w:lvlJc w:val="left"/>
      <w:pPr>
        <w:ind w:left="8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1ADD22">
      <w:start w:val="1"/>
      <w:numFmt w:val="bullet"/>
      <w:lvlText w:val="▪"/>
      <w:lvlJc w:val="left"/>
      <w:pPr>
        <w:ind w:left="9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584BE8">
      <w:start w:val="1"/>
      <w:numFmt w:val="bullet"/>
      <w:lvlText w:val="•"/>
      <w:lvlJc w:val="left"/>
      <w:pPr>
        <w:ind w:left="10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E4C6">
      <w:start w:val="1"/>
      <w:numFmt w:val="bullet"/>
      <w:lvlText w:val="o"/>
      <w:lvlJc w:val="left"/>
      <w:pPr>
        <w:ind w:left="10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BE2B22">
      <w:start w:val="1"/>
      <w:numFmt w:val="bullet"/>
      <w:lvlText w:val="▪"/>
      <w:lvlJc w:val="left"/>
      <w:pPr>
        <w:ind w:left="11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4EA3BCF"/>
    <w:multiLevelType w:val="hybridMultilevel"/>
    <w:tmpl w:val="5C06A74E"/>
    <w:lvl w:ilvl="0" w:tplc="F738AD58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1C32A6">
      <w:start w:val="1"/>
      <w:numFmt w:val="bullet"/>
      <w:lvlText w:val="o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2E5BBA">
      <w:start w:val="1"/>
      <w:numFmt w:val="bullet"/>
      <w:lvlRestart w:val="0"/>
      <w:lvlText w:val="-"/>
      <w:lvlJc w:val="left"/>
      <w:pPr>
        <w:ind w:left="4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ED782">
      <w:start w:val="1"/>
      <w:numFmt w:val="bullet"/>
      <w:lvlText w:val="•"/>
      <w:lvlJc w:val="left"/>
      <w:pPr>
        <w:ind w:left="8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FE5D9C">
      <w:start w:val="1"/>
      <w:numFmt w:val="bullet"/>
      <w:lvlText w:val="o"/>
      <w:lvlJc w:val="left"/>
      <w:pPr>
        <w:ind w:left="9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3249FA">
      <w:start w:val="1"/>
      <w:numFmt w:val="bullet"/>
      <w:lvlText w:val="▪"/>
      <w:lvlJc w:val="left"/>
      <w:pPr>
        <w:ind w:left="9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D89718">
      <w:start w:val="1"/>
      <w:numFmt w:val="bullet"/>
      <w:lvlText w:val="•"/>
      <w:lvlJc w:val="left"/>
      <w:pPr>
        <w:ind w:left="10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05456">
      <w:start w:val="1"/>
      <w:numFmt w:val="bullet"/>
      <w:lvlText w:val="o"/>
      <w:lvlJc w:val="left"/>
      <w:pPr>
        <w:ind w:left="11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A29F8C">
      <w:start w:val="1"/>
      <w:numFmt w:val="bullet"/>
      <w:lvlText w:val="▪"/>
      <w:lvlJc w:val="left"/>
      <w:pPr>
        <w:ind w:left="12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BAC661D"/>
    <w:multiLevelType w:val="hybridMultilevel"/>
    <w:tmpl w:val="431610C4"/>
    <w:lvl w:ilvl="0" w:tplc="8B1A0964">
      <w:start w:val="1"/>
      <w:numFmt w:val="bullet"/>
      <w:lvlText w:val="-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72E5D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4E89F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4A77D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44C37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4063F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3C8B06">
      <w:start w:val="1"/>
      <w:numFmt w:val="bullet"/>
      <w:lvlText w:val="•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368D56">
      <w:start w:val="1"/>
      <w:numFmt w:val="bullet"/>
      <w:lvlText w:val="o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565F12">
      <w:start w:val="1"/>
      <w:numFmt w:val="bullet"/>
      <w:lvlText w:val="▪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C960BE1"/>
    <w:multiLevelType w:val="hybridMultilevel"/>
    <w:tmpl w:val="B8AE812E"/>
    <w:lvl w:ilvl="0" w:tplc="217610F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A68C7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6E96E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4A7F3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BAD68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D815A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C4A2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E2487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76E85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E3F41A3"/>
    <w:multiLevelType w:val="hybridMultilevel"/>
    <w:tmpl w:val="A448D0BE"/>
    <w:lvl w:ilvl="0" w:tplc="B3928E56">
      <w:start w:val="1"/>
      <w:numFmt w:val="decimal"/>
      <w:lvlText w:val="(%1)"/>
      <w:lvlJc w:val="left"/>
      <w:pPr>
        <w:ind w:left="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CD0E0">
      <w:start w:val="1"/>
      <w:numFmt w:val="lowerLetter"/>
      <w:lvlText w:val="%2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1C2E52">
      <w:start w:val="1"/>
      <w:numFmt w:val="lowerRoman"/>
      <w:lvlText w:val="%3"/>
      <w:lvlJc w:val="left"/>
      <w:pPr>
        <w:ind w:left="2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F651B8">
      <w:start w:val="1"/>
      <w:numFmt w:val="decimal"/>
      <w:lvlText w:val="%4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580BEC">
      <w:start w:val="1"/>
      <w:numFmt w:val="lowerLetter"/>
      <w:lvlText w:val="%5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3E275C">
      <w:start w:val="1"/>
      <w:numFmt w:val="lowerRoman"/>
      <w:lvlText w:val="%6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21972">
      <w:start w:val="1"/>
      <w:numFmt w:val="decimal"/>
      <w:lvlText w:val="%7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4C4856">
      <w:start w:val="1"/>
      <w:numFmt w:val="lowerLetter"/>
      <w:lvlText w:val="%8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286DC">
      <w:start w:val="1"/>
      <w:numFmt w:val="lowerRoman"/>
      <w:lvlText w:val="%9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6F237416"/>
    <w:multiLevelType w:val="hybridMultilevel"/>
    <w:tmpl w:val="7452E8A0"/>
    <w:lvl w:ilvl="0" w:tplc="F3D603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B231DE">
      <w:start w:val="1"/>
      <w:numFmt w:val="decimal"/>
      <w:lvlText w:val="(%2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A83726">
      <w:start w:val="1"/>
      <w:numFmt w:val="lowerRoman"/>
      <w:lvlText w:val="%3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1859EA">
      <w:start w:val="1"/>
      <w:numFmt w:val="decimal"/>
      <w:lvlText w:val="%4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F45CDA">
      <w:start w:val="1"/>
      <w:numFmt w:val="lowerLetter"/>
      <w:lvlText w:val="%5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2AC966">
      <w:start w:val="1"/>
      <w:numFmt w:val="lowerRoman"/>
      <w:lvlText w:val="%6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648306">
      <w:start w:val="1"/>
      <w:numFmt w:val="decimal"/>
      <w:lvlText w:val="%7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E061F2">
      <w:start w:val="1"/>
      <w:numFmt w:val="lowerLetter"/>
      <w:lvlText w:val="%8"/>
      <w:lvlJc w:val="left"/>
      <w:pPr>
        <w:ind w:left="8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DA332E">
      <w:start w:val="1"/>
      <w:numFmt w:val="lowerRoman"/>
      <w:lvlText w:val="%9"/>
      <w:lvlJc w:val="left"/>
      <w:pPr>
        <w:ind w:left="9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1F758D8"/>
    <w:multiLevelType w:val="hybridMultilevel"/>
    <w:tmpl w:val="36EA035C"/>
    <w:lvl w:ilvl="0" w:tplc="5B4E3976">
      <w:start w:val="1"/>
      <w:numFmt w:val="bullet"/>
      <w:lvlText w:val="-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2CC892">
      <w:start w:val="1"/>
      <w:numFmt w:val="bullet"/>
      <w:lvlText w:val="o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A789A">
      <w:start w:val="1"/>
      <w:numFmt w:val="bullet"/>
      <w:lvlText w:val="▪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ACE638">
      <w:start w:val="1"/>
      <w:numFmt w:val="bullet"/>
      <w:lvlText w:val="•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907AE4">
      <w:start w:val="1"/>
      <w:numFmt w:val="bullet"/>
      <w:lvlText w:val="o"/>
      <w:lvlJc w:val="left"/>
      <w:pPr>
        <w:ind w:left="6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C76DE">
      <w:start w:val="1"/>
      <w:numFmt w:val="bullet"/>
      <w:lvlText w:val="▪"/>
      <w:lvlJc w:val="left"/>
      <w:pPr>
        <w:ind w:left="7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8AEBA">
      <w:start w:val="1"/>
      <w:numFmt w:val="bullet"/>
      <w:lvlText w:val="•"/>
      <w:lvlJc w:val="left"/>
      <w:pPr>
        <w:ind w:left="8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10B552">
      <w:start w:val="1"/>
      <w:numFmt w:val="bullet"/>
      <w:lvlText w:val="o"/>
      <w:lvlJc w:val="left"/>
      <w:pPr>
        <w:ind w:left="8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F4A902">
      <w:start w:val="1"/>
      <w:numFmt w:val="bullet"/>
      <w:lvlText w:val="▪"/>
      <w:lvlJc w:val="left"/>
      <w:pPr>
        <w:ind w:left="9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2C24147"/>
    <w:multiLevelType w:val="hybridMultilevel"/>
    <w:tmpl w:val="20FCE120"/>
    <w:lvl w:ilvl="0" w:tplc="0E842BFA">
      <w:start w:val="2"/>
      <w:numFmt w:val="decimal"/>
      <w:lvlText w:val="%1."/>
      <w:lvlJc w:val="left"/>
      <w:pPr>
        <w:ind w:left="4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F019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405D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FC82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EC0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B430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EAEE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D64B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A804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2F5697D"/>
    <w:multiLevelType w:val="hybridMultilevel"/>
    <w:tmpl w:val="7AEA0016"/>
    <w:lvl w:ilvl="0" w:tplc="C3B6D322">
      <w:start w:val="3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1" w:tplc="49E4195A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2" w:tplc="0CBE1960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3" w:tplc="B838E8BA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4" w:tplc="DDF22574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5" w:tplc="32068BB0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6" w:tplc="4386D774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7" w:tplc="3836D840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  <w:lvl w:ilvl="8" w:tplc="CE5E7240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FF"/>
        <w:sz w:val="24"/>
        <w:szCs w:val="24"/>
        <w:u w:val="single" w:color="0000FF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4A35472"/>
    <w:multiLevelType w:val="multilevel"/>
    <w:tmpl w:val="B052DCC4"/>
    <w:lvl w:ilvl="0">
      <w:start w:val="2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4DE45F1"/>
    <w:multiLevelType w:val="hybridMultilevel"/>
    <w:tmpl w:val="D8FE00B4"/>
    <w:lvl w:ilvl="0" w:tplc="5A088116">
      <w:start w:val="1"/>
      <w:numFmt w:val="bullet"/>
      <w:lvlText w:val="-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52A072">
      <w:start w:val="1"/>
      <w:numFmt w:val="bullet"/>
      <w:lvlText w:val="o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AEA9B8">
      <w:start w:val="1"/>
      <w:numFmt w:val="bullet"/>
      <w:lvlText w:val="▪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82B76C">
      <w:start w:val="1"/>
      <w:numFmt w:val="bullet"/>
      <w:lvlText w:val="•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4BAE2">
      <w:start w:val="1"/>
      <w:numFmt w:val="bullet"/>
      <w:lvlText w:val="o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A5EF2">
      <w:start w:val="1"/>
      <w:numFmt w:val="bullet"/>
      <w:lvlText w:val="▪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72397A">
      <w:start w:val="1"/>
      <w:numFmt w:val="bullet"/>
      <w:lvlText w:val="•"/>
      <w:lvlJc w:val="left"/>
      <w:pPr>
        <w:ind w:left="7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E61B6A">
      <w:start w:val="1"/>
      <w:numFmt w:val="bullet"/>
      <w:lvlText w:val="o"/>
      <w:lvlJc w:val="left"/>
      <w:pPr>
        <w:ind w:left="7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769048">
      <w:start w:val="1"/>
      <w:numFmt w:val="bullet"/>
      <w:lvlText w:val="▪"/>
      <w:lvlJc w:val="left"/>
      <w:pPr>
        <w:ind w:left="8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6DE6254"/>
    <w:multiLevelType w:val="hybridMultilevel"/>
    <w:tmpl w:val="F528893E"/>
    <w:lvl w:ilvl="0" w:tplc="9C2E3532">
      <w:start w:val="1"/>
      <w:numFmt w:val="bullet"/>
      <w:lvlText w:val="-"/>
      <w:lvlJc w:val="left"/>
      <w:pPr>
        <w:ind w:left="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66C200">
      <w:start w:val="1"/>
      <w:numFmt w:val="bullet"/>
      <w:lvlText w:val="o"/>
      <w:lvlJc w:val="left"/>
      <w:pPr>
        <w:ind w:left="4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E8E6E8">
      <w:start w:val="1"/>
      <w:numFmt w:val="bullet"/>
      <w:lvlText w:val="▪"/>
      <w:lvlJc w:val="left"/>
      <w:pPr>
        <w:ind w:left="5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08478">
      <w:start w:val="1"/>
      <w:numFmt w:val="bullet"/>
      <w:lvlText w:val="•"/>
      <w:lvlJc w:val="left"/>
      <w:pPr>
        <w:ind w:left="6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261C8">
      <w:start w:val="1"/>
      <w:numFmt w:val="bullet"/>
      <w:lvlText w:val="o"/>
      <w:lvlJc w:val="left"/>
      <w:pPr>
        <w:ind w:left="6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4FA4A">
      <w:start w:val="1"/>
      <w:numFmt w:val="bullet"/>
      <w:lvlText w:val="▪"/>
      <w:lvlJc w:val="left"/>
      <w:pPr>
        <w:ind w:left="7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FA585C">
      <w:start w:val="1"/>
      <w:numFmt w:val="bullet"/>
      <w:lvlText w:val="•"/>
      <w:lvlJc w:val="left"/>
      <w:pPr>
        <w:ind w:left="8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46F29E">
      <w:start w:val="1"/>
      <w:numFmt w:val="bullet"/>
      <w:lvlText w:val="o"/>
      <w:lvlJc w:val="left"/>
      <w:pPr>
        <w:ind w:left="8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BAD938">
      <w:start w:val="1"/>
      <w:numFmt w:val="bullet"/>
      <w:lvlText w:val="▪"/>
      <w:lvlJc w:val="left"/>
      <w:pPr>
        <w:ind w:left="9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D8C2C6D"/>
    <w:multiLevelType w:val="multilevel"/>
    <w:tmpl w:val="04090023"/>
    <w:lvl w:ilvl="0">
      <w:start w:val="1"/>
      <w:numFmt w:val="upperRoman"/>
      <w:lvlText w:val="Bài viết %1."/>
      <w:lvlJc w:val="left"/>
      <w:pPr>
        <w:ind w:left="0" w:firstLine="0"/>
      </w:pPr>
    </w:lvl>
    <w:lvl w:ilvl="1">
      <w:start w:val="1"/>
      <w:numFmt w:val="decimalZero"/>
      <w:isLgl/>
      <w:lvlText w:val="Mục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0" w15:restartNumberingAfterBreak="0">
    <w:nsid w:val="7DE1687D"/>
    <w:multiLevelType w:val="hybridMultilevel"/>
    <w:tmpl w:val="A9B65C12"/>
    <w:lvl w:ilvl="0" w:tplc="96F48F22">
      <w:start w:val="7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A6233C">
      <w:start w:val="1"/>
      <w:numFmt w:val="bullet"/>
      <w:lvlText w:val="-"/>
      <w:lvlJc w:val="left"/>
      <w:pPr>
        <w:ind w:left="1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5088E2">
      <w:start w:val="1"/>
      <w:numFmt w:val="bullet"/>
      <w:lvlText w:val="▪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0C97AE">
      <w:start w:val="1"/>
      <w:numFmt w:val="bullet"/>
      <w:lvlText w:val="•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CC7BB2">
      <w:start w:val="1"/>
      <w:numFmt w:val="bullet"/>
      <w:lvlText w:val="o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024C4C">
      <w:start w:val="1"/>
      <w:numFmt w:val="bullet"/>
      <w:lvlText w:val="▪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DA39A6">
      <w:start w:val="1"/>
      <w:numFmt w:val="bullet"/>
      <w:lvlText w:val="•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BC1CFE">
      <w:start w:val="1"/>
      <w:numFmt w:val="bullet"/>
      <w:lvlText w:val="o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B04B76">
      <w:start w:val="1"/>
      <w:numFmt w:val="bullet"/>
      <w:lvlText w:val="▪"/>
      <w:lvlJc w:val="left"/>
      <w:pPr>
        <w:ind w:left="7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E39217D"/>
    <w:multiLevelType w:val="hybridMultilevel"/>
    <w:tmpl w:val="D8281B1A"/>
    <w:lvl w:ilvl="0" w:tplc="09A4325E">
      <w:start w:val="1"/>
      <w:numFmt w:val="bullet"/>
      <w:lvlText w:val="-"/>
      <w:lvlJc w:val="left"/>
      <w:pPr>
        <w:ind w:left="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FEF94E">
      <w:start w:val="1"/>
      <w:numFmt w:val="bullet"/>
      <w:lvlText w:val="o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663F44">
      <w:start w:val="1"/>
      <w:numFmt w:val="bullet"/>
      <w:lvlText w:val="▪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8813C0">
      <w:start w:val="1"/>
      <w:numFmt w:val="bullet"/>
      <w:lvlText w:val="•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A23B22">
      <w:start w:val="1"/>
      <w:numFmt w:val="bullet"/>
      <w:lvlText w:val="o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A6DE90">
      <w:start w:val="1"/>
      <w:numFmt w:val="bullet"/>
      <w:lvlText w:val="▪"/>
      <w:lvlJc w:val="left"/>
      <w:pPr>
        <w:ind w:left="7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F64FE6">
      <w:start w:val="1"/>
      <w:numFmt w:val="bullet"/>
      <w:lvlText w:val="•"/>
      <w:lvlJc w:val="left"/>
      <w:pPr>
        <w:ind w:left="7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F0BA70">
      <w:start w:val="1"/>
      <w:numFmt w:val="bullet"/>
      <w:lvlText w:val="o"/>
      <w:lvlJc w:val="left"/>
      <w:pPr>
        <w:ind w:left="8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12239A">
      <w:start w:val="1"/>
      <w:numFmt w:val="bullet"/>
      <w:lvlText w:val="▪"/>
      <w:lvlJc w:val="left"/>
      <w:pPr>
        <w:ind w:left="9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FAA631B"/>
    <w:multiLevelType w:val="hybridMultilevel"/>
    <w:tmpl w:val="7A88412C"/>
    <w:lvl w:ilvl="0" w:tplc="9C1080E2">
      <w:start w:val="1"/>
      <w:numFmt w:val="decimal"/>
      <w:lvlText w:val="(%1)"/>
      <w:lvlJc w:val="left"/>
      <w:pPr>
        <w:ind w:left="1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D85AE8">
      <w:start w:val="1"/>
      <w:numFmt w:val="lowerLetter"/>
      <w:lvlText w:val="%2"/>
      <w:lvlJc w:val="left"/>
      <w:pPr>
        <w:ind w:left="6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FE73B4">
      <w:start w:val="1"/>
      <w:numFmt w:val="lowerRoman"/>
      <w:lvlText w:val="%3"/>
      <w:lvlJc w:val="left"/>
      <w:pPr>
        <w:ind w:left="7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CC1BC2">
      <w:start w:val="1"/>
      <w:numFmt w:val="decimal"/>
      <w:lvlText w:val="%4"/>
      <w:lvlJc w:val="left"/>
      <w:pPr>
        <w:ind w:left="8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86A4CC">
      <w:start w:val="1"/>
      <w:numFmt w:val="lowerLetter"/>
      <w:lvlText w:val="%5"/>
      <w:lvlJc w:val="left"/>
      <w:pPr>
        <w:ind w:left="8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FA4CCC">
      <w:start w:val="1"/>
      <w:numFmt w:val="lowerRoman"/>
      <w:lvlText w:val="%6"/>
      <w:lvlJc w:val="left"/>
      <w:pPr>
        <w:ind w:left="9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BE8F08">
      <w:start w:val="1"/>
      <w:numFmt w:val="decimal"/>
      <w:lvlText w:val="%7"/>
      <w:lvlJc w:val="left"/>
      <w:pPr>
        <w:ind w:left="10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F8B892">
      <w:start w:val="1"/>
      <w:numFmt w:val="lowerLetter"/>
      <w:lvlText w:val="%8"/>
      <w:lvlJc w:val="left"/>
      <w:pPr>
        <w:ind w:left="10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BA53A4">
      <w:start w:val="1"/>
      <w:numFmt w:val="lowerRoman"/>
      <w:lvlText w:val="%9"/>
      <w:lvlJc w:val="left"/>
      <w:pPr>
        <w:ind w:left="1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4065557">
    <w:abstractNumId w:val="40"/>
  </w:num>
  <w:num w:numId="2" w16cid:durableId="686558811">
    <w:abstractNumId w:val="13"/>
  </w:num>
  <w:num w:numId="3" w16cid:durableId="1222986241">
    <w:abstractNumId w:val="10"/>
  </w:num>
  <w:num w:numId="4" w16cid:durableId="1590385184">
    <w:abstractNumId w:val="51"/>
  </w:num>
  <w:num w:numId="5" w16cid:durableId="392658604">
    <w:abstractNumId w:val="18"/>
  </w:num>
  <w:num w:numId="6" w16cid:durableId="997000437">
    <w:abstractNumId w:val="32"/>
  </w:num>
  <w:num w:numId="7" w16cid:durableId="1356464538">
    <w:abstractNumId w:val="36"/>
  </w:num>
  <w:num w:numId="8" w16cid:durableId="1718747530">
    <w:abstractNumId w:val="9"/>
  </w:num>
  <w:num w:numId="9" w16cid:durableId="1583641533">
    <w:abstractNumId w:val="7"/>
  </w:num>
  <w:num w:numId="10" w16cid:durableId="1380666451">
    <w:abstractNumId w:val="6"/>
  </w:num>
  <w:num w:numId="11" w16cid:durableId="642733982">
    <w:abstractNumId w:val="5"/>
  </w:num>
  <w:num w:numId="12" w16cid:durableId="958100911">
    <w:abstractNumId w:val="4"/>
  </w:num>
  <w:num w:numId="13" w16cid:durableId="1454594373">
    <w:abstractNumId w:val="8"/>
  </w:num>
  <w:num w:numId="14" w16cid:durableId="139998882">
    <w:abstractNumId w:val="3"/>
  </w:num>
  <w:num w:numId="15" w16cid:durableId="364139501">
    <w:abstractNumId w:val="2"/>
  </w:num>
  <w:num w:numId="16" w16cid:durableId="1469518083">
    <w:abstractNumId w:val="1"/>
  </w:num>
  <w:num w:numId="17" w16cid:durableId="398485778">
    <w:abstractNumId w:val="0"/>
  </w:num>
  <w:num w:numId="18" w16cid:durableId="2115321000">
    <w:abstractNumId w:val="23"/>
  </w:num>
  <w:num w:numId="19" w16cid:durableId="1894123691">
    <w:abstractNumId w:val="26"/>
  </w:num>
  <w:num w:numId="20" w16cid:durableId="1420099763">
    <w:abstractNumId w:val="44"/>
  </w:num>
  <w:num w:numId="21" w16cid:durableId="1104807520">
    <w:abstractNumId w:val="35"/>
  </w:num>
  <w:num w:numId="22" w16cid:durableId="1036613099">
    <w:abstractNumId w:val="11"/>
  </w:num>
  <w:num w:numId="23" w16cid:durableId="906577514">
    <w:abstractNumId w:val="59"/>
  </w:num>
  <w:num w:numId="24" w16cid:durableId="153880137">
    <w:abstractNumId w:val="37"/>
  </w:num>
  <w:num w:numId="25" w16cid:durableId="74330740">
    <w:abstractNumId w:val="15"/>
  </w:num>
  <w:num w:numId="26" w16cid:durableId="836309142">
    <w:abstractNumId w:val="24"/>
  </w:num>
  <w:num w:numId="27" w16cid:durableId="13308912">
    <w:abstractNumId w:val="39"/>
  </w:num>
  <w:num w:numId="28" w16cid:durableId="260845610">
    <w:abstractNumId w:val="14"/>
  </w:num>
  <w:num w:numId="29" w16cid:durableId="1523935368">
    <w:abstractNumId w:val="55"/>
  </w:num>
  <w:num w:numId="30" w16cid:durableId="752048630">
    <w:abstractNumId w:val="29"/>
  </w:num>
  <w:num w:numId="31" w16cid:durableId="672995912">
    <w:abstractNumId w:val="41"/>
  </w:num>
  <w:num w:numId="32" w16cid:durableId="719671066">
    <w:abstractNumId w:val="56"/>
  </w:num>
  <w:num w:numId="33" w16cid:durableId="942155620">
    <w:abstractNumId w:val="25"/>
  </w:num>
  <w:num w:numId="34" w16cid:durableId="933321504">
    <w:abstractNumId w:val="54"/>
  </w:num>
  <w:num w:numId="35" w16cid:durableId="1578516728">
    <w:abstractNumId w:val="49"/>
  </w:num>
  <w:num w:numId="36" w16cid:durableId="551311716">
    <w:abstractNumId w:val="28"/>
  </w:num>
  <w:num w:numId="37" w16cid:durableId="560143403">
    <w:abstractNumId w:val="53"/>
  </w:num>
  <w:num w:numId="38" w16cid:durableId="569193725">
    <w:abstractNumId w:val="58"/>
  </w:num>
  <w:num w:numId="39" w16cid:durableId="1921207640">
    <w:abstractNumId w:val="19"/>
  </w:num>
  <w:num w:numId="40" w16cid:durableId="1864052625">
    <w:abstractNumId w:val="31"/>
  </w:num>
  <w:num w:numId="41" w16cid:durableId="2100637624">
    <w:abstractNumId w:val="34"/>
  </w:num>
  <w:num w:numId="42" w16cid:durableId="1524517217">
    <w:abstractNumId w:val="43"/>
  </w:num>
  <w:num w:numId="43" w16cid:durableId="852838645">
    <w:abstractNumId w:val="16"/>
  </w:num>
  <w:num w:numId="44" w16cid:durableId="555896849">
    <w:abstractNumId w:val="57"/>
  </w:num>
  <w:num w:numId="45" w16cid:durableId="745035971">
    <w:abstractNumId w:val="12"/>
  </w:num>
  <w:num w:numId="46" w16cid:durableId="1164320763">
    <w:abstractNumId w:val="46"/>
  </w:num>
  <w:num w:numId="47" w16cid:durableId="2145929329">
    <w:abstractNumId w:val="30"/>
  </w:num>
  <w:num w:numId="48" w16cid:durableId="910196535">
    <w:abstractNumId w:val="47"/>
  </w:num>
  <w:num w:numId="49" w16cid:durableId="955210318">
    <w:abstractNumId w:val="48"/>
  </w:num>
  <w:num w:numId="50" w16cid:durableId="554202443">
    <w:abstractNumId w:val="27"/>
  </w:num>
  <w:num w:numId="51" w16cid:durableId="723867354">
    <w:abstractNumId w:val="20"/>
  </w:num>
  <w:num w:numId="52" w16cid:durableId="1198617517">
    <w:abstractNumId w:val="60"/>
  </w:num>
  <w:num w:numId="53" w16cid:durableId="1679425876">
    <w:abstractNumId w:val="21"/>
  </w:num>
  <w:num w:numId="54" w16cid:durableId="1241403089">
    <w:abstractNumId w:val="61"/>
  </w:num>
  <w:num w:numId="55" w16cid:durableId="141779618">
    <w:abstractNumId w:val="17"/>
  </w:num>
  <w:num w:numId="56" w16cid:durableId="25260300">
    <w:abstractNumId w:val="62"/>
  </w:num>
  <w:num w:numId="57" w16cid:durableId="1194153019">
    <w:abstractNumId w:val="22"/>
  </w:num>
  <w:num w:numId="58" w16cid:durableId="179393611">
    <w:abstractNumId w:val="52"/>
  </w:num>
  <w:num w:numId="59" w16cid:durableId="1180856738">
    <w:abstractNumId w:val="33"/>
  </w:num>
  <w:num w:numId="60" w16cid:durableId="419833461">
    <w:abstractNumId w:val="42"/>
  </w:num>
  <w:num w:numId="61" w16cid:durableId="896891446">
    <w:abstractNumId w:val="50"/>
  </w:num>
  <w:num w:numId="62" w16cid:durableId="852915678">
    <w:abstractNumId w:val="45"/>
  </w:num>
  <w:num w:numId="63" w16cid:durableId="179097626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54"/>
    <w:rsid w:val="00041E7C"/>
    <w:rsid w:val="004E108E"/>
    <w:rsid w:val="00645252"/>
    <w:rsid w:val="006D3D74"/>
    <w:rsid w:val="006F1222"/>
    <w:rsid w:val="0083569A"/>
    <w:rsid w:val="008C6F77"/>
    <w:rsid w:val="008D1C2A"/>
    <w:rsid w:val="00A9204E"/>
    <w:rsid w:val="00DB5C54"/>
    <w:rsid w:val="00DE1EB9"/>
    <w:rsid w:val="00F5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9A77F"/>
  <w15:chartTrackingRefBased/>
  <w15:docId w15:val="{D0AE71EB-E7CC-42C8-B98E-E45FE802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9F5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F5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9F5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9F5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29F5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29F5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29F5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529F5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529F5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529F5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29F5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529F5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529F5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29F5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F529F5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sid w:val="00F529F5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529F5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F529F5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F529F5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529F5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F5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F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29F5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F529F5"/>
    <w:rPr>
      <w:rFonts w:ascii="Calibri" w:hAnsi="Calibri" w:cs="Calibri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529F5"/>
    <w:rPr>
      <w:rFonts w:ascii="Calibri" w:hAnsi="Calibri" w:cs="Calibri"/>
      <w:i/>
      <w:iCs/>
    </w:rPr>
  </w:style>
  <w:style w:type="character" w:styleId="IntenseEmphasis">
    <w:name w:val="Intense Emphasis"/>
    <w:basedOn w:val="DefaultParagraphFont"/>
    <w:uiPriority w:val="21"/>
    <w:qFormat/>
    <w:rsid w:val="00F529F5"/>
    <w:rPr>
      <w:rFonts w:ascii="Calibri" w:hAnsi="Calibri" w:cs="Calibri"/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sid w:val="00F529F5"/>
    <w:rPr>
      <w:rFonts w:ascii="Calibri" w:hAnsi="Calibri" w:cs="Calibri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529F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F5"/>
    <w:rPr>
      <w:rFonts w:ascii="Calibri" w:hAnsi="Calibri" w:cs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F5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F5"/>
    <w:rPr>
      <w:rFonts w:ascii="Calibri" w:hAnsi="Calibri" w:cs="Calibri"/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sid w:val="00F529F5"/>
    <w:rPr>
      <w:rFonts w:ascii="Calibri" w:hAnsi="Calibri" w:cs="Calibri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529F5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sid w:val="00F529F5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F529F5"/>
    <w:rPr>
      <w:rFonts w:ascii="Calibri" w:hAnsi="Calibri" w:cs="Calibri"/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F529F5"/>
    <w:rPr>
      <w:rFonts w:ascii="Calibri" w:hAnsi="Calibri" w:cs="Calibri"/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529F5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9F5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9F5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F529F5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529F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29F5"/>
    <w:rPr>
      <w:rFonts w:ascii="Calibri" w:hAnsi="Calibri" w:cs="Calibri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529F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529F5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529F5"/>
    <w:rPr>
      <w:rFonts w:ascii="Calibri" w:hAnsi="Calibri" w:cs="Calibr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29F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29F5"/>
    <w:rPr>
      <w:rFonts w:ascii="Calibri" w:hAnsi="Calibri" w:cs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29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29F5"/>
    <w:rPr>
      <w:rFonts w:ascii="Calibri" w:hAnsi="Calibri" w:cs="Calibri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529F5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529F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29F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29F5"/>
    <w:rPr>
      <w:rFonts w:ascii="Calibri" w:hAnsi="Calibri" w:cs="Calibri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529F5"/>
    <w:rPr>
      <w:rFonts w:ascii="Calibri Light" w:eastAsiaTheme="majorEastAsia" w:hAnsi="Calibri Light" w:cs="Calibri Light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29F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29F5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9F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9F5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529F5"/>
    <w:rPr>
      <w:rFonts w:ascii="Consolas" w:hAnsi="Consolas" w:cs="Calibri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529F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529F5"/>
    <w:rPr>
      <w:rFonts w:ascii="Consolas" w:hAnsi="Consolas" w:cs="Calibri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529F5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29F5"/>
    <w:rPr>
      <w:rFonts w:ascii="Consolas" w:hAnsi="Consolas" w:cs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F529F5"/>
    <w:rPr>
      <w:rFonts w:ascii="Calibri" w:hAnsi="Calibri" w:cs="Calibri"/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F529F5"/>
  </w:style>
  <w:style w:type="character" w:customStyle="1" w:styleId="HeaderChar">
    <w:name w:val="Header Char"/>
    <w:basedOn w:val="DefaultParagraphFont"/>
    <w:link w:val="Header"/>
    <w:uiPriority w:val="99"/>
    <w:rsid w:val="00F529F5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529F5"/>
  </w:style>
  <w:style w:type="character" w:customStyle="1" w:styleId="FooterChar">
    <w:name w:val="Footer Char"/>
    <w:basedOn w:val="DefaultParagraphFont"/>
    <w:link w:val="Footer"/>
    <w:uiPriority w:val="99"/>
    <w:rsid w:val="00F529F5"/>
    <w:rPr>
      <w:rFonts w:ascii="Calibri" w:hAnsi="Calibri" w:cs="Calibr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529F5"/>
    <w:pPr>
      <w:spacing w:after="120"/>
      <w:ind w:left="1757"/>
    </w:pPr>
  </w:style>
  <w:style w:type="character" w:styleId="Mention">
    <w:name w:val="Mention"/>
    <w:basedOn w:val="DefaultParagraphFont"/>
    <w:uiPriority w:val="99"/>
    <w:semiHidden/>
    <w:unhideWhenUsed/>
    <w:rsid w:val="00F529F5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F529F5"/>
    <w:pPr>
      <w:numPr>
        <w:numId w:val="24"/>
      </w:numPr>
    </w:pPr>
  </w:style>
  <w:style w:type="numbering" w:styleId="1ai">
    <w:name w:val="Outline List 1"/>
    <w:basedOn w:val="NoList"/>
    <w:uiPriority w:val="99"/>
    <w:semiHidden/>
    <w:unhideWhenUsed/>
    <w:rsid w:val="00F529F5"/>
    <w:pPr>
      <w:numPr>
        <w:numId w:val="25"/>
      </w:numPr>
    </w:pPr>
  </w:style>
  <w:style w:type="character" w:styleId="HTMLVariable">
    <w:name w:val="HTML Variable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529F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529F5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529F5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F529F5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F529F5"/>
    <w:rPr>
      <w:rFonts w:ascii="Calibri" w:hAnsi="Calibri" w:cs="Calibri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529F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529F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529F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529F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529F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529F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529F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529F5"/>
    <w:pPr>
      <w:spacing w:after="100"/>
      <w:ind w:left="15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29F5"/>
    <w:pPr>
      <w:outlineLvl w:val="9"/>
    </w:pPr>
    <w:rPr>
      <w:color w:val="2E74B5" w:themeColor="accent1" w:themeShade="BF"/>
    </w:rPr>
  </w:style>
  <w:style w:type="table" w:styleId="TableProfessional">
    <w:name w:val="Table Professional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F529F5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529F5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529F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529F5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529F5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529F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F529F5"/>
  </w:style>
  <w:style w:type="character" w:styleId="Hashtag">
    <w:name w:val="Hashtag"/>
    <w:basedOn w:val="DefaultParagraphFont"/>
    <w:uiPriority w:val="99"/>
    <w:semiHidden/>
    <w:unhideWhenUsed/>
    <w:rsid w:val="00F529F5"/>
    <w:rPr>
      <w:rFonts w:ascii="Calibri" w:hAnsi="Calibri" w:cs="Calibr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529F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529F5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F529F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F529F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529F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529F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529F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529F5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F529F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529F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529F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529F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529F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F529F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529F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529F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529F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529F5"/>
    <w:pPr>
      <w:spacing w:after="120"/>
      <w:ind w:left="180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529F5"/>
    <w:pPr>
      <w:ind w:left="720"/>
      <w:contextualSpacing/>
    </w:pPr>
  </w:style>
  <w:style w:type="paragraph" w:styleId="ListNumber">
    <w:name w:val="List Number"/>
    <w:basedOn w:val="Normal"/>
    <w:uiPriority w:val="99"/>
    <w:semiHidden/>
    <w:unhideWhenUsed/>
    <w:rsid w:val="00F529F5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529F5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529F5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529F5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529F5"/>
    <w:pPr>
      <w:numPr>
        <w:numId w:val="17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F529F5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529F5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529F5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529F5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29F5"/>
    <w:pPr>
      <w:numPr>
        <w:numId w:val="12"/>
      </w:numPr>
      <w:contextualSpacing/>
    </w:pPr>
  </w:style>
  <w:style w:type="table" w:styleId="TableClassic1">
    <w:name w:val="Table Classic 1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529F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529F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F529F5"/>
  </w:style>
  <w:style w:type="character" w:styleId="EndnoteReference">
    <w:name w:val="endnote reference"/>
    <w:basedOn w:val="DefaultParagraphFont"/>
    <w:uiPriority w:val="99"/>
    <w:semiHidden/>
    <w:unhideWhenUsed/>
    <w:rsid w:val="00F529F5"/>
    <w:rPr>
      <w:rFonts w:ascii="Calibri" w:hAnsi="Calibri" w:cs="Calibri"/>
      <w:vertAlign w:val="superscript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529F5"/>
    <w:pPr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F529F5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ColorfulList">
    <w:name w:val="Colorful List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F529F5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F529F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529F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529F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F529F5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F529F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EnvelopeAddress">
    <w:name w:val="envelope address"/>
    <w:basedOn w:val="Normal"/>
    <w:uiPriority w:val="99"/>
    <w:semiHidden/>
    <w:unhideWhenUsed/>
    <w:rsid w:val="00F529F5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cleSection">
    <w:name w:val="Outline List 3"/>
    <w:basedOn w:val="NoList"/>
    <w:uiPriority w:val="99"/>
    <w:semiHidden/>
    <w:unhideWhenUsed/>
    <w:rsid w:val="00F529F5"/>
    <w:pPr>
      <w:numPr>
        <w:numId w:val="26"/>
      </w:numPr>
    </w:pPr>
  </w:style>
  <w:style w:type="table" w:styleId="PlainTable1">
    <w:name w:val="Plain Table 1"/>
    <w:basedOn w:val="TableNormal"/>
    <w:uiPriority w:val="41"/>
    <w:rsid w:val="00F529F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529F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529F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529F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529F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F529F5"/>
    <w:rPr>
      <w:rFonts w:ascii="Calibri" w:hAnsi="Calibri" w:cs="Calibri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529F5"/>
  </w:style>
  <w:style w:type="character" w:customStyle="1" w:styleId="DateChar">
    <w:name w:val="Date Char"/>
    <w:basedOn w:val="DefaultParagraphFont"/>
    <w:link w:val="Date"/>
    <w:uiPriority w:val="99"/>
    <w:semiHidden/>
    <w:rsid w:val="00F529F5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F529F5"/>
    <w:rPr>
      <w:rFonts w:ascii="Times New Roman" w:hAnsi="Times New Roman" w:cs="Times New Roman"/>
      <w:sz w:val="24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F529F5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F529F5"/>
    <w:rPr>
      <w:rFonts w:ascii="Calibri" w:hAnsi="Calibri" w:cs="Calibri"/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F529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29F5"/>
    <w:rPr>
      <w:rFonts w:ascii="Calibri" w:hAnsi="Calibri" w:cs="Calibr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529F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29F5"/>
    <w:rPr>
      <w:rFonts w:ascii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29F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29F5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529F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529F5"/>
    <w:rPr>
      <w:rFonts w:ascii="Calibri" w:hAnsi="Calibri" w:cs="Calibri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529F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529F5"/>
    <w:rPr>
      <w:rFonts w:ascii="Calibri" w:hAnsi="Calibri" w:cs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529F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529F5"/>
    <w:rPr>
      <w:rFonts w:ascii="Calibri" w:hAnsi="Calibri" w:cs="Calibri"/>
    </w:rPr>
  </w:style>
  <w:style w:type="paragraph" w:styleId="NormalIndent">
    <w:name w:val="Normal Indent"/>
    <w:basedOn w:val="Normal"/>
    <w:uiPriority w:val="99"/>
    <w:semiHidden/>
    <w:unhideWhenUsed/>
    <w:rsid w:val="00F529F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529F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529F5"/>
    <w:rPr>
      <w:rFonts w:ascii="Calibri" w:hAnsi="Calibri" w:cs="Calibri"/>
    </w:rPr>
  </w:style>
  <w:style w:type="table" w:styleId="TableContemporary">
    <w:name w:val="Table Contemporary"/>
    <w:basedOn w:val="TableNormal"/>
    <w:uiPriority w:val="99"/>
    <w:semiHidden/>
    <w:unhideWhenUsed/>
    <w:rsid w:val="00F529F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529F5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529F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F529F5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529F5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F529F5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529F5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529F5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529F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529F5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529F5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529F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529F5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529F5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529F5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529F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529F5"/>
    <w:rPr>
      <w:rFonts w:ascii="Calibri" w:hAnsi="Calibri" w:cs="Calibri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529F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529F5"/>
    <w:rPr>
      <w:rFonts w:ascii="Calibri" w:hAnsi="Calibri" w:cs="Calibri"/>
    </w:rPr>
  </w:style>
  <w:style w:type="table" w:styleId="TableColumns1">
    <w:name w:val="Table Columns 1"/>
    <w:basedOn w:val="TableNormal"/>
    <w:uiPriority w:val="99"/>
    <w:semiHidden/>
    <w:unhideWhenUsed/>
    <w:rsid w:val="00F529F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529F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529F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529F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529F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F529F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529F5"/>
    <w:rPr>
      <w:rFonts w:ascii="Calibri" w:hAnsi="Calibri" w:cs="Calibri"/>
    </w:rPr>
  </w:style>
  <w:style w:type="table" w:styleId="TableSimple1">
    <w:name w:val="Table Simple 1"/>
    <w:basedOn w:val="TableNormal"/>
    <w:uiPriority w:val="99"/>
    <w:semiHidden/>
    <w:unhideWhenUsed/>
    <w:rsid w:val="00F529F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529F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529F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F529F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529F5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529F5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529F5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529F5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529F5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529F5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529F5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529F5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529F5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529F5"/>
    <w:rPr>
      <w:rFonts w:ascii="Calibri Light" w:eastAsiaTheme="majorEastAsia" w:hAnsi="Calibri Light" w:cs="Calibri Light"/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rsid w:val="00F529F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529F5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F52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529F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529F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529F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529F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529F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529F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529F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529F5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529F5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529F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52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529F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529F5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529F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529F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529F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529F5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529F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F529F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529F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F529F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F529F5"/>
    <w:rPr>
      <w:rFonts w:ascii="Calibri" w:hAnsi="Calibri" w:cs="Calibri"/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F529F5"/>
    <w:rPr>
      <w:rFonts w:ascii="Calibri" w:hAnsi="Calibri" w:cs="Calibri"/>
    </w:rPr>
  </w:style>
  <w:style w:type="table" w:styleId="Table3Deffects1">
    <w:name w:val="Table 3D effects 1"/>
    <w:basedOn w:val="TableNormal"/>
    <w:uiPriority w:val="99"/>
    <w:semiHidden/>
    <w:unhideWhenUsed/>
    <w:rsid w:val="00F529F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529F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529F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52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529F5"/>
    <w:rPr>
      <w:rFonts w:ascii="Calibri" w:hAnsi="Calibri" w:cs="Calibri"/>
    </w:rPr>
  </w:style>
  <w:style w:type="table" w:customStyle="1" w:styleId="TableGrid0">
    <w:name w:val="TableGrid"/>
    <w:rsid w:val="00DB5C54"/>
    <w:rPr>
      <w:rFonts w:eastAsiaTheme="minorEastAsia"/>
      <w:kern w:val="2"/>
      <w:sz w:val="24"/>
      <w:szCs w:val="24"/>
      <w:lang w:val="vi-V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ACER\AppData\Local\Microsoft\Office\16.0\DTS\vi-VN%7bD628D1C9-A649-44C3-BEC5-7514EA5BC1F2%7d\%7bFFB8B242-1742-42AD-B90E-C6CA47C9C036%7dTF2de6fc23-48e8-448b-960e-1bdc6e9248ab2db19114_win32-a1d89e28bad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{FFB8B242-1742-42AD-B90E-C6CA47C9C036}TF2de6fc23-48e8-448b-960e-1bdc6e9248ab2db19114_win32-a1d89e28bad9</Template>
  <TotalTime>7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ACER</dc:creator>
  <cp:keywords/>
  <dc:description/>
  <cp:lastModifiedBy>hầu tâm</cp:lastModifiedBy>
  <cp:revision>1</cp:revision>
  <dcterms:created xsi:type="dcterms:W3CDTF">2025-10-29T18:03:00Z</dcterms:created>
  <dcterms:modified xsi:type="dcterms:W3CDTF">2025-10-29T18:10:00Z</dcterms:modified>
</cp:coreProperties>
</file>