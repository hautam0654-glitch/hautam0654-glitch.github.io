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56FF" w14:textId="1CFB0000" w:rsidR="00A9204E" w:rsidRDefault="00F86BAC" w:rsidP="00F86BAC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 w:rsidRPr="00F86BAC">
        <w:rPr>
          <w:rFonts w:cs="Times New Roman"/>
          <w:b/>
          <w:bCs/>
          <w:sz w:val="32"/>
          <w:szCs w:val="32"/>
        </w:rPr>
        <w:t>CHƯƠNG</w:t>
      </w:r>
      <w:r w:rsidRPr="00F86BAC">
        <w:rPr>
          <w:rFonts w:cs="Times New Roman"/>
          <w:b/>
          <w:bCs/>
          <w:sz w:val="32"/>
          <w:szCs w:val="32"/>
          <w:lang w:val="vi-VN"/>
        </w:rPr>
        <w:t xml:space="preserve"> 3 THÁO LẮP KIỂM TRA TRỤC CAM</w:t>
      </w:r>
    </w:p>
    <w:p w14:paraId="0C10D5F4" w14:textId="77777777" w:rsidR="00F86BAC" w:rsidRDefault="00F86BAC" w:rsidP="00F86BAC">
      <w:pPr>
        <w:rPr>
          <w:lang w:val="vi-VN"/>
        </w:rPr>
      </w:pPr>
    </w:p>
    <w:p w14:paraId="44DB323A" w14:textId="77777777" w:rsidR="00F86BAC" w:rsidRDefault="00F86BAC" w:rsidP="00F86BAC">
      <w:pPr>
        <w:rPr>
          <w:rFonts w:cs="Times New Roman"/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6"/>
        <w:gridCol w:w="995"/>
        <w:gridCol w:w="1927"/>
        <w:gridCol w:w="1261"/>
        <w:gridCol w:w="1297"/>
      </w:tblGrid>
      <w:tr w:rsidR="006D129D" w14:paraId="4468746D" w14:textId="06CCBBC6" w:rsidTr="001C3D0D">
        <w:trPr>
          <w:trHeight w:val="677"/>
        </w:trPr>
        <w:tc>
          <w:tcPr>
            <w:tcW w:w="4531" w:type="dxa"/>
            <w:gridSpan w:val="3"/>
            <w:vAlign w:val="center"/>
          </w:tcPr>
          <w:p w14:paraId="7F6A7DC7" w14:textId="600C0180" w:rsidR="006D129D" w:rsidRPr="006D129D" w:rsidRDefault="006D129D" w:rsidP="001C3D0D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6D129D">
              <w:rPr>
                <w:rFonts w:cs="Times New Roman"/>
                <w:b/>
                <w:bCs/>
                <w:szCs w:val="26"/>
                <w:lang w:val="vi-VN"/>
              </w:rPr>
              <w:t>MỤC</w:t>
            </w:r>
          </w:p>
        </w:tc>
        <w:tc>
          <w:tcPr>
            <w:tcW w:w="1927" w:type="dxa"/>
            <w:vAlign w:val="center"/>
          </w:tcPr>
          <w:p w14:paraId="33683A26" w14:textId="5B51AFF0" w:rsidR="006D129D" w:rsidRPr="006D129D" w:rsidRDefault="006D129D" w:rsidP="001C3D0D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6D129D">
              <w:rPr>
                <w:rFonts w:cs="Times New Roman"/>
                <w:b/>
                <w:bCs/>
                <w:szCs w:val="26"/>
                <w:lang w:val="vi-VN"/>
              </w:rPr>
              <w:t>TIÊU CHUẨN</w:t>
            </w:r>
          </w:p>
        </w:tc>
        <w:tc>
          <w:tcPr>
            <w:tcW w:w="1261" w:type="dxa"/>
            <w:vAlign w:val="center"/>
          </w:tcPr>
          <w:p w14:paraId="408B8B36" w14:textId="370859D4" w:rsidR="006D129D" w:rsidRPr="006D129D" w:rsidRDefault="006D129D" w:rsidP="001C3D0D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6D129D">
              <w:rPr>
                <w:rFonts w:cs="Times New Roman"/>
                <w:b/>
                <w:bCs/>
                <w:szCs w:val="26"/>
                <w:lang w:val="vi-VN"/>
              </w:rPr>
              <w:t>GIỚI HẠN</w:t>
            </w:r>
          </w:p>
        </w:tc>
        <w:tc>
          <w:tcPr>
            <w:tcW w:w="1297" w:type="dxa"/>
            <w:vAlign w:val="center"/>
          </w:tcPr>
          <w:p w14:paraId="774C4BDB" w14:textId="33CF98C0" w:rsidR="006D129D" w:rsidRPr="006D129D" w:rsidRDefault="006D129D" w:rsidP="001C3D0D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Cs w:val="26"/>
                <w:lang w:val="vi-VN"/>
              </w:rPr>
              <w:t>KẾT QUẢ</w:t>
            </w:r>
          </w:p>
        </w:tc>
      </w:tr>
      <w:tr w:rsidR="00071D0D" w14:paraId="63BABFE0" w14:textId="450701DA" w:rsidTr="001C3D0D">
        <w:trPr>
          <w:trHeight w:val="167"/>
        </w:trPr>
        <w:tc>
          <w:tcPr>
            <w:tcW w:w="1980" w:type="dxa"/>
            <w:vMerge w:val="restart"/>
          </w:tcPr>
          <w:p w14:paraId="007C016E" w14:textId="77777777" w:rsidR="00071D0D" w:rsidRPr="006D129D" w:rsidRDefault="00071D0D" w:rsidP="001C3D0D">
            <w:pPr>
              <w:rPr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Độ đảo trục cam</w:t>
            </w:r>
          </w:p>
        </w:tc>
        <w:tc>
          <w:tcPr>
            <w:tcW w:w="2551" w:type="dxa"/>
            <w:gridSpan w:val="2"/>
          </w:tcPr>
          <w:p w14:paraId="2536F60D" w14:textId="02879CD8" w:rsidR="00071D0D" w:rsidRPr="006D129D" w:rsidRDefault="00071D0D" w:rsidP="00071D0D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C1</w:t>
            </w:r>
          </w:p>
        </w:tc>
        <w:tc>
          <w:tcPr>
            <w:tcW w:w="1927" w:type="dxa"/>
          </w:tcPr>
          <w:p w14:paraId="488A1090" w14:textId="11084A44" w:rsidR="00071D0D" w:rsidRPr="006D129D" w:rsidRDefault="00071D0D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0.03 mm</w:t>
            </w:r>
          </w:p>
        </w:tc>
        <w:tc>
          <w:tcPr>
            <w:tcW w:w="1261" w:type="dxa"/>
          </w:tcPr>
          <w:p w14:paraId="73AA34DC" w14:textId="246EC6E2" w:rsidR="00071D0D" w:rsidRPr="006D129D" w:rsidRDefault="00071D0D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--</w:t>
            </w:r>
          </w:p>
        </w:tc>
        <w:tc>
          <w:tcPr>
            <w:tcW w:w="1297" w:type="dxa"/>
            <w:vMerge w:val="restart"/>
          </w:tcPr>
          <w:p w14:paraId="38DED440" w14:textId="77777777" w:rsidR="00071D0D" w:rsidRPr="006D129D" w:rsidRDefault="00071D0D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</w:rPr>
            </w:pPr>
          </w:p>
        </w:tc>
      </w:tr>
      <w:tr w:rsidR="00071D0D" w14:paraId="404565BD" w14:textId="77777777" w:rsidTr="005D0833">
        <w:trPr>
          <w:trHeight w:val="166"/>
        </w:trPr>
        <w:tc>
          <w:tcPr>
            <w:tcW w:w="1980" w:type="dxa"/>
            <w:vMerge/>
          </w:tcPr>
          <w:p w14:paraId="3D30EE0B" w14:textId="77777777" w:rsidR="00071D0D" w:rsidRDefault="00071D0D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535D850F" w14:textId="3A258A43" w:rsidR="00071D0D" w:rsidRPr="006D129D" w:rsidRDefault="00071D0D" w:rsidP="00071D0D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C2</w:t>
            </w:r>
          </w:p>
        </w:tc>
        <w:tc>
          <w:tcPr>
            <w:tcW w:w="1927" w:type="dxa"/>
          </w:tcPr>
          <w:p w14:paraId="45C67E72" w14:textId="3F7289A4" w:rsidR="00071D0D" w:rsidRDefault="00055DD4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0.03 mm</w:t>
            </w:r>
          </w:p>
        </w:tc>
        <w:tc>
          <w:tcPr>
            <w:tcW w:w="1261" w:type="dxa"/>
          </w:tcPr>
          <w:p w14:paraId="6AEDA7C4" w14:textId="1B7D757D" w:rsidR="00071D0D" w:rsidRDefault="00055DD4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--</w:t>
            </w:r>
          </w:p>
        </w:tc>
        <w:tc>
          <w:tcPr>
            <w:tcW w:w="1297" w:type="dxa"/>
            <w:vMerge/>
          </w:tcPr>
          <w:p w14:paraId="3A49E791" w14:textId="77777777" w:rsidR="00071D0D" w:rsidRPr="006D129D" w:rsidRDefault="00071D0D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</w:rPr>
            </w:pPr>
          </w:p>
        </w:tc>
      </w:tr>
      <w:tr w:rsidR="00055DD4" w14:paraId="2F1E8CA4" w14:textId="57815CBC" w:rsidTr="008B1311">
        <w:tc>
          <w:tcPr>
            <w:tcW w:w="1980" w:type="dxa"/>
            <w:vMerge w:val="restart"/>
          </w:tcPr>
          <w:p w14:paraId="72514F1A" w14:textId="680EDBF9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  <w:r w:rsidRPr="006D129D">
              <w:rPr>
                <w:rFonts w:cs="Times New Roman"/>
                <w:szCs w:val="26"/>
                <w:lang w:val="vi-VN"/>
              </w:rPr>
              <w:t>Trục cam</w:t>
            </w:r>
          </w:p>
        </w:tc>
        <w:tc>
          <w:tcPr>
            <w:tcW w:w="1556" w:type="dxa"/>
            <w:vMerge w:val="restart"/>
          </w:tcPr>
          <w:p w14:paraId="2ECD0FDD" w14:textId="5C904C6C" w:rsidR="00055DD4" w:rsidRPr="006D129D" w:rsidRDefault="00055DD4" w:rsidP="00071D0D">
            <w:pPr>
              <w:jc w:val="center"/>
              <w:rPr>
                <w:szCs w:val="26"/>
                <w:lang w:val="vi-VN"/>
              </w:rPr>
            </w:pPr>
            <w:r w:rsidRPr="006D129D">
              <w:rPr>
                <w:szCs w:val="26"/>
                <w:lang w:val="vi-VN"/>
              </w:rPr>
              <w:t>Chiều cao vấu cam</w:t>
            </w:r>
          </w:p>
        </w:tc>
        <w:tc>
          <w:tcPr>
            <w:tcW w:w="995" w:type="dxa"/>
          </w:tcPr>
          <w:p w14:paraId="34548B50" w14:textId="4319935E" w:rsidR="00055DD4" w:rsidRPr="006D129D" w:rsidRDefault="00055DD4" w:rsidP="00071D0D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6D129D">
              <w:rPr>
                <w:szCs w:val="26"/>
                <w:lang w:val="vi-VN"/>
              </w:rPr>
              <w:t>Hút</w:t>
            </w:r>
          </w:p>
        </w:tc>
        <w:tc>
          <w:tcPr>
            <w:tcW w:w="1927" w:type="dxa"/>
          </w:tcPr>
          <w:p w14:paraId="2A714113" w14:textId="1870C592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6D129D">
              <w:rPr>
                <w:rFonts w:cs="Times New Roman"/>
                <w:color w:val="5B9BD5" w:themeColor="accent1"/>
                <w:sz w:val="24"/>
                <w:szCs w:val="24"/>
              </w:rPr>
              <w:t xml:space="preserve">44.617 </w:t>
            </w:r>
            <w:r w:rsidRPr="006D129D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6D129D">
              <w:rPr>
                <w:rFonts w:cs="Times New Roman"/>
                <w:color w:val="5B9BD5" w:themeColor="accent1"/>
                <w:sz w:val="24"/>
                <w:szCs w:val="24"/>
              </w:rPr>
              <w:t>44.717 mm</w:t>
            </w:r>
          </w:p>
        </w:tc>
        <w:tc>
          <w:tcPr>
            <w:tcW w:w="1261" w:type="dxa"/>
          </w:tcPr>
          <w:p w14:paraId="55DA348B" w14:textId="775178E3" w:rsidR="00055DD4" w:rsidRPr="006D129D" w:rsidRDefault="00055DD4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6D129D">
              <w:rPr>
                <w:rFonts w:cs="Times New Roman"/>
                <w:color w:val="5B9BD5" w:themeColor="accent1"/>
                <w:sz w:val="24"/>
                <w:szCs w:val="24"/>
              </w:rPr>
              <w:t>43.16 mm</w:t>
            </w:r>
          </w:p>
        </w:tc>
        <w:tc>
          <w:tcPr>
            <w:tcW w:w="1297" w:type="dxa"/>
          </w:tcPr>
          <w:p w14:paraId="18CF8F10" w14:textId="77777777" w:rsidR="00055DD4" w:rsidRPr="006D129D" w:rsidRDefault="00055DD4" w:rsidP="006D129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</w:rPr>
            </w:pPr>
          </w:p>
        </w:tc>
      </w:tr>
      <w:tr w:rsidR="00055DD4" w14:paraId="213A270F" w14:textId="6DB00877" w:rsidTr="008B1311">
        <w:tc>
          <w:tcPr>
            <w:tcW w:w="1980" w:type="dxa"/>
            <w:vMerge/>
          </w:tcPr>
          <w:p w14:paraId="062180B6" w14:textId="77777777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556" w:type="dxa"/>
            <w:vMerge/>
          </w:tcPr>
          <w:p w14:paraId="1DCBA8CA" w14:textId="39CD1516" w:rsidR="00055DD4" w:rsidRPr="006D129D" w:rsidRDefault="00055DD4" w:rsidP="00071D0D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995" w:type="dxa"/>
          </w:tcPr>
          <w:p w14:paraId="4E5377DE" w14:textId="455203DB" w:rsidR="00055DD4" w:rsidRPr="006D129D" w:rsidRDefault="00055DD4" w:rsidP="00071D0D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6D129D">
              <w:rPr>
                <w:szCs w:val="26"/>
                <w:lang w:val="vi-VN"/>
              </w:rPr>
              <w:t>Xả</w:t>
            </w:r>
          </w:p>
        </w:tc>
        <w:tc>
          <w:tcPr>
            <w:tcW w:w="1927" w:type="dxa"/>
          </w:tcPr>
          <w:p w14:paraId="3471622C" w14:textId="77777777" w:rsidR="00055DD4" w:rsidRDefault="00055DD4" w:rsidP="00995D7C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055DD4">
              <w:rPr>
                <w:rFonts w:cs="Times New Roman"/>
                <w:color w:val="5B9BD5" w:themeColor="accent1"/>
                <w:sz w:val="24"/>
                <w:szCs w:val="24"/>
              </w:rPr>
              <w:t xml:space="preserve">44.666 </w:t>
            </w: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055DD4">
              <w:rPr>
                <w:rFonts w:cs="Times New Roman"/>
                <w:color w:val="5B9BD5" w:themeColor="accent1"/>
                <w:sz w:val="24"/>
                <w:szCs w:val="24"/>
              </w:rPr>
              <w:t>44.766</w:t>
            </w:r>
          </w:p>
          <w:p w14:paraId="732A70DD" w14:textId="52CF72A3" w:rsidR="00055DD4" w:rsidRPr="00055DD4" w:rsidRDefault="00055DD4" w:rsidP="00995D7C">
            <w:pPr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mm</w:t>
            </w:r>
          </w:p>
        </w:tc>
        <w:tc>
          <w:tcPr>
            <w:tcW w:w="1261" w:type="dxa"/>
          </w:tcPr>
          <w:p w14:paraId="3E38B9BC" w14:textId="2DE422CE" w:rsidR="00055DD4" w:rsidRPr="00055DD4" w:rsidRDefault="00055DD4" w:rsidP="00995D7C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055DD4">
              <w:rPr>
                <w:rFonts w:cs="Times New Roman"/>
                <w:color w:val="5B9BD5" w:themeColor="accent1"/>
                <w:sz w:val="24"/>
                <w:szCs w:val="24"/>
              </w:rPr>
              <w:t>44.52 mm</w:t>
            </w:r>
          </w:p>
        </w:tc>
        <w:tc>
          <w:tcPr>
            <w:tcW w:w="1297" w:type="dxa"/>
          </w:tcPr>
          <w:p w14:paraId="1541AB27" w14:textId="77777777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</w:p>
        </w:tc>
      </w:tr>
      <w:tr w:rsidR="00055DD4" w14:paraId="7E05156A" w14:textId="134FBCA1" w:rsidTr="008B1311">
        <w:trPr>
          <w:trHeight w:val="456"/>
        </w:trPr>
        <w:tc>
          <w:tcPr>
            <w:tcW w:w="1980" w:type="dxa"/>
            <w:vMerge/>
          </w:tcPr>
          <w:p w14:paraId="469BF7A8" w14:textId="77777777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556" w:type="dxa"/>
            <w:vMerge w:val="restart"/>
          </w:tcPr>
          <w:p w14:paraId="13CD1727" w14:textId="42FABEBA" w:rsidR="00055DD4" w:rsidRPr="006D129D" w:rsidRDefault="00055DD4" w:rsidP="00071D0D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Cổ trục cam</w:t>
            </w:r>
          </w:p>
        </w:tc>
        <w:tc>
          <w:tcPr>
            <w:tcW w:w="995" w:type="dxa"/>
          </w:tcPr>
          <w:p w14:paraId="6878C4F1" w14:textId="2FEFCCFB" w:rsidR="00055DD4" w:rsidRPr="006D129D" w:rsidRDefault="00055DD4" w:rsidP="00071D0D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Trục 1</w:t>
            </w:r>
          </w:p>
        </w:tc>
        <w:tc>
          <w:tcPr>
            <w:tcW w:w="1927" w:type="dxa"/>
          </w:tcPr>
          <w:p w14:paraId="7C283461" w14:textId="4B0C6D0B" w:rsidR="00055DD4" w:rsidRPr="000637A9" w:rsidRDefault="00055DD4" w:rsidP="00995D7C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34.449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>34.465 mm</w:t>
            </w:r>
          </w:p>
        </w:tc>
        <w:tc>
          <w:tcPr>
            <w:tcW w:w="1261" w:type="dxa"/>
          </w:tcPr>
          <w:p w14:paraId="2D6E5D7B" w14:textId="06F9562C" w:rsidR="00055DD4" w:rsidRPr="000637A9" w:rsidRDefault="000637A9" w:rsidP="00995D7C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</w:tcPr>
          <w:p w14:paraId="75042E92" w14:textId="77777777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</w:p>
        </w:tc>
      </w:tr>
      <w:tr w:rsidR="00055DD4" w14:paraId="3BECFCE1" w14:textId="77777777" w:rsidTr="008B1311">
        <w:trPr>
          <w:trHeight w:val="214"/>
        </w:trPr>
        <w:tc>
          <w:tcPr>
            <w:tcW w:w="1980" w:type="dxa"/>
            <w:vMerge/>
          </w:tcPr>
          <w:p w14:paraId="4CE74150" w14:textId="77777777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556" w:type="dxa"/>
            <w:vMerge/>
          </w:tcPr>
          <w:p w14:paraId="5EC17B18" w14:textId="77777777" w:rsidR="00055DD4" w:rsidRDefault="00055DD4" w:rsidP="00071D0D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995" w:type="dxa"/>
          </w:tcPr>
          <w:p w14:paraId="3F9C2A2D" w14:textId="30E51ECC" w:rsidR="00055DD4" w:rsidRPr="006D129D" w:rsidRDefault="00055DD4" w:rsidP="00071D0D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Trục khác</w:t>
            </w:r>
          </w:p>
        </w:tc>
        <w:tc>
          <w:tcPr>
            <w:tcW w:w="1927" w:type="dxa"/>
          </w:tcPr>
          <w:p w14:paraId="650ACDBF" w14:textId="338E7B50" w:rsidR="00055DD4" w:rsidRPr="000637A9" w:rsidRDefault="00055DD4" w:rsidP="00995D7C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22.949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>22.965 mm</w:t>
            </w:r>
          </w:p>
        </w:tc>
        <w:tc>
          <w:tcPr>
            <w:tcW w:w="1261" w:type="dxa"/>
          </w:tcPr>
          <w:p w14:paraId="6A840A93" w14:textId="089ECD5C" w:rsidR="00055DD4" w:rsidRPr="000637A9" w:rsidRDefault="000637A9" w:rsidP="00995D7C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</w:tcPr>
          <w:p w14:paraId="6696A2B6" w14:textId="77777777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</w:p>
        </w:tc>
      </w:tr>
      <w:tr w:rsidR="00055DD4" w14:paraId="4E329EF7" w14:textId="77777777" w:rsidTr="008B1311">
        <w:trPr>
          <w:trHeight w:val="214"/>
        </w:trPr>
        <w:tc>
          <w:tcPr>
            <w:tcW w:w="1980" w:type="dxa"/>
            <w:vMerge/>
          </w:tcPr>
          <w:p w14:paraId="15ED9D15" w14:textId="77777777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556" w:type="dxa"/>
            <w:vMerge w:val="restart"/>
          </w:tcPr>
          <w:p w14:paraId="57AFE088" w14:textId="79E27337" w:rsidR="00055DD4" w:rsidRDefault="00055DD4" w:rsidP="00055DD4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Cổ trục cam 2</w:t>
            </w:r>
          </w:p>
        </w:tc>
        <w:tc>
          <w:tcPr>
            <w:tcW w:w="995" w:type="dxa"/>
          </w:tcPr>
          <w:p w14:paraId="11459A33" w14:textId="42DB2625" w:rsidR="00055DD4" w:rsidRDefault="00055DD4" w:rsidP="00055DD4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Trục 1</w:t>
            </w:r>
          </w:p>
        </w:tc>
        <w:tc>
          <w:tcPr>
            <w:tcW w:w="1927" w:type="dxa"/>
          </w:tcPr>
          <w:p w14:paraId="3639535F" w14:textId="0A744BED" w:rsidR="00055DD4" w:rsidRPr="000637A9" w:rsidRDefault="00055DD4" w:rsidP="00995D7C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34.449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>34.465 mm</w:t>
            </w:r>
          </w:p>
        </w:tc>
        <w:tc>
          <w:tcPr>
            <w:tcW w:w="1261" w:type="dxa"/>
          </w:tcPr>
          <w:p w14:paraId="504029DE" w14:textId="56ABB0D2" w:rsidR="00055DD4" w:rsidRPr="000637A9" w:rsidRDefault="000637A9" w:rsidP="00995D7C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</w:tcPr>
          <w:p w14:paraId="489318FE" w14:textId="77777777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</w:p>
        </w:tc>
      </w:tr>
      <w:tr w:rsidR="00055DD4" w14:paraId="73A7955A" w14:textId="77777777" w:rsidTr="008B1311">
        <w:trPr>
          <w:trHeight w:val="214"/>
        </w:trPr>
        <w:tc>
          <w:tcPr>
            <w:tcW w:w="1980" w:type="dxa"/>
            <w:vMerge/>
          </w:tcPr>
          <w:p w14:paraId="7AD15DA8" w14:textId="77777777" w:rsidR="00055DD4" w:rsidRPr="006D129D" w:rsidRDefault="00055DD4" w:rsidP="006D129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556" w:type="dxa"/>
            <w:vMerge/>
          </w:tcPr>
          <w:p w14:paraId="4D02EA2B" w14:textId="77777777" w:rsidR="00055DD4" w:rsidRDefault="00055DD4" w:rsidP="00055DD4">
            <w:pPr>
              <w:jc w:val="center"/>
              <w:rPr>
                <w:szCs w:val="26"/>
                <w:lang w:val="vi-VN"/>
              </w:rPr>
            </w:pPr>
          </w:p>
        </w:tc>
        <w:tc>
          <w:tcPr>
            <w:tcW w:w="995" w:type="dxa"/>
          </w:tcPr>
          <w:p w14:paraId="03DE6272" w14:textId="162F2DB2" w:rsidR="00055DD4" w:rsidRDefault="00055DD4" w:rsidP="00055DD4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Trục khác</w:t>
            </w:r>
          </w:p>
        </w:tc>
        <w:tc>
          <w:tcPr>
            <w:tcW w:w="1927" w:type="dxa"/>
          </w:tcPr>
          <w:p w14:paraId="05735555" w14:textId="77914467" w:rsidR="00055DD4" w:rsidRPr="000637A9" w:rsidRDefault="000637A9" w:rsidP="00995D7C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22.949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 xml:space="preserve">- 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>22.965 mm</w:t>
            </w:r>
          </w:p>
        </w:tc>
        <w:tc>
          <w:tcPr>
            <w:tcW w:w="1261" w:type="dxa"/>
          </w:tcPr>
          <w:p w14:paraId="349D4DE9" w14:textId="2EC3BEC1" w:rsidR="00055DD4" w:rsidRPr="000637A9" w:rsidRDefault="000637A9" w:rsidP="00995D7C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</w:tcPr>
          <w:p w14:paraId="11C2A7AF" w14:textId="77777777" w:rsidR="00055DD4" w:rsidRPr="006D129D" w:rsidRDefault="00055DD4" w:rsidP="006D129D">
            <w:pPr>
              <w:jc w:val="center"/>
              <w:rPr>
                <w:rFonts w:cs="Times New Roman"/>
                <w:szCs w:val="26"/>
                <w:lang w:val="vi-VN"/>
              </w:rPr>
            </w:pPr>
          </w:p>
        </w:tc>
      </w:tr>
      <w:tr w:rsidR="00995D7C" w14:paraId="47E2E26E" w14:textId="3C7B9F2F" w:rsidTr="00995D7C">
        <w:trPr>
          <w:trHeight w:val="500"/>
        </w:trPr>
        <w:tc>
          <w:tcPr>
            <w:tcW w:w="1980" w:type="dxa"/>
            <w:vMerge w:val="restart"/>
          </w:tcPr>
          <w:p w14:paraId="6EABE8A1" w14:textId="72E68BF1" w:rsidR="00995D7C" w:rsidRPr="006D129D" w:rsidRDefault="00995D7C" w:rsidP="00F86BAC">
            <w:pPr>
              <w:rPr>
                <w:rFonts w:cs="Times New Roman"/>
                <w:szCs w:val="26"/>
                <w:lang w:val="vi-VN"/>
              </w:rPr>
            </w:pPr>
            <w:r w:rsidRPr="006D129D">
              <w:rPr>
                <w:rFonts w:cs="Times New Roman"/>
                <w:szCs w:val="26"/>
              </w:rPr>
              <w:t>Cụm bánh răng phối khí trục cam</w:t>
            </w:r>
          </w:p>
        </w:tc>
        <w:tc>
          <w:tcPr>
            <w:tcW w:w="2551" w:type="dxa"/>
            <w:gridSpan w:val="2"/>
          </w:tcPr>
          <w:p w14:paraId="54085249" w14:textId="6539D963" w:rsidR="00995D7C" w:rsidRPr="006D129D" w:rsidRDefault="00995D7C" w:rsidP="001C3D0D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C1</w:t>
            </w:r>
          </w:p>
        </w:tc>
        <w:tc>
          <w:tcPr>
            <w:tcW w:w="1927" w:type="dxa"/>
          </w:tcPr>
          <w:p w14:paraId="5E49A6A4" w14:textId="2A6ADE82" w:rsidR="00995D7C" w:rsidRPr="001C3D0D" w:rsidRDefault="001C3D0D" w:rsidP="00995D7C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1C3D0D">
              <w:rPr>
                <w:rFonts w:cs="Times New Roman"/>
                <w:color w:val="5B9BD5" w:themeColor="accent1"/>
                <w:sz w:val="24"/>
                <w:szCs w:val="24"/>
              </w:rPr>
              <w:t>96.2 mm</w:t>
            </w:r>
          </w:p>
        </w:tc>
        <w:tc>
          <w:tcPr>
            <w:tcW w:w="1261" w:type="dxa"/>
          </w:tcPr>
          <w:p w14:paraId="4A8ABF8A" w14:textId="38A4949D" w:rsidR="00995D7C" w:rsidRPr="001C3D0D" w:rsidRDefault="001C3D0D" w:rsidP="00995D7C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1C3D0D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  <w:vMerge w:val="restart"/>
          </w:tcPr>
          <w:p w14:paraId="6D96A98F" w14:textId="77777777" w:rsidR="00995D7C" w:rsidRPr="006D129D" w:rsidRDefault="00995D7C" w:rsidP="00F86BAC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5B6CD989" w14:textId="77777777" w:rsidTr="00995D7C">
        <w:trPr>
          <w:trHeight w:val="500"/>
        </w:trPr>
        <w:tc>
          <w:tcPr>
            <w:tcW w:w="1980" w:type="dxa"/>
            <w:vMerge/>
          </w:tcPr>
          <w:p w14:paraId="2A7EF6C8" w14:textId="77777777" w:rsidR="001C3D0D" w:rsidRPr="006D129D" w:rsidRDefault="001C3D0D" w:rsidP="001C3D0D">
            <w:pPr>
              <w:rPr>
                <w:rFonts w:cs="Times New Roman"/>
                <w:szCs w:val="26"/>
              </w:rPr>
            </w:pPr>
          </w:p>
        </w:tc>
        <w:tc>
          <w:tcPr>
            <w:tcW w:w="2551" w:type="dxa"/>
            <w:gridSpan w:val="2"/>
          </w:tcPr>
          <w:p w14:paraId="63CE10E0" w14:textId="59039611" w:rsidR="001C3D0D" w:rsidRPr="006D129D" w:rsidRDefault="001C3D0D" w:rsidP="001C3D0D">
            <w:pPr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C2</w:t>
            </w:r>
          </w:p>
        </w:tc>
        <w:tc>
          <w:tcPr>
            <w:tcW w:w="1927" w:type="dxa"/>
          </w:tcPr>
          <w:p w14:paraId="736A4062" w14:textId="3410D2AE" w:rsidR="001C3D0D" w:rsidRPr="006D129D" w:rsidRDefault="001C3D0D" w:rsidP="001C3D0D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1C3D0D">
              <w:rPr>
                <w:rFonts w:cs="Times New Roman"/>
                <w:color w:val="5B9BD5" w:themeColor="accent1"/>
                <w:sz w:val="24"/>
                <w:szCs w:val="24"/>
              </w:rPr>
              <w:t>96.2 mm</w:t>
            </w:r>
          </w:p>
        </w:tc>
        <w:tc>
          <w:tcPr>
            <w:tcW w:w="1261" w:type="dxa"/>
          </w:tcPr>
          <w:p w14:paraId="4E34D5BA" w14:textId="419AB425" w:rsidR="001C3D0D" w:rsidRPr="001C3D0D" w:rsidRDefault="001C3D0D" w:rsidP="001C3D0D">
            <w:pPr>
              <w:jc w:val="center"/>
              <w:rPr>
                <w:rFonts w:cs="Times New Roman"/>
                <w:color w:val="5B9BD5" w:themeColor="accent1"/>
                <w:szCs w:val="26"/>
                <w:lang w:val="vi-VN"/>
              </w:rPr>
            </w:pPr>
            <w:r w:rsidRPr="001C3D0D">
              <w:rPr>
                <w:rFonts w:cs="Times New Roman"/>
                <w:color w:val="5B9BD5" w:themeColor="accent1"/>
                <w:szCs w:val="26"/>
                <w:lang w:val="vi-VN"/>
              </w:rPr>
              <w:t>--</w:t>
            </w:r>
          </w:p>
        </w:tc>
        <w:tc>
          <w:tcPr>
            <w:tcW w:w="1297" w:type="dxa"/>
            <w:vMerge/>
          </w:tcPr>
          <w:p w14:paraId="5BF83096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3FB28E31" w14:textId="47F3CAD6" w:rsidTr="006174BA">
        <w:tc>
          <w:tcPr>
            <w:tcW w:w="4531" w:type="dxa"/>
            <w:gridSpan w:val="3"/>
          </w:tcPr>
          <w:p w14:paraId="5FE4B7D7" w14:textId="2E7724C0" w:rsidR="001C3D0D" w:rsidRPr="006D129D" w:rsidRDefault="001C3D0D" w:rsidP="001C3D0D">
            <w:pPr>
              <w:rPr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K</w:t>
            </w:r>
            <w:r w:rsidRPr="000637A9">
              <w:rPr>
                <w:rFonts w:cs="Times New Roman"/>
                <w:szCs w:val="26"/>
              </w:rPr>
              <w:t>he hở dọc trục trục cam</w:t>
            </w:r>
          </w:p>
        </w:tc>
        <w:tc>
          <w:tcPr>
            <w:tcW w:w="1927" w:type="dxa"/>
          </w:tcPr>
          <w:p w14:paraId="646DA359" w14:textId="2E89AF76" w:rsidR="001C3D0D" w:rsidRPr="000637A9" w:rsidRDefault="001C3D0D" w:rsidP="001C3D0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0.040 </w:t>
            </w:r>
            <w:r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-</w:t>
            </w: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 xml:space="preserve"> 0.095 mm</w:t>
            </w:r>
          </w:p>
        </w:tc>
        <w:tc>
          <w:tcPr>
            <w:tcW w:w="1261" w:type="dxa"/>
          </w:tcPr>
          <w:p w14:paraId="5D206AEA" w14:textId="1FA348AC" w:rsidR="001C3D0D" w:rsidRPr="000637A9" w:rsidRDefault="001C3D0D" w:rsidP="001C3D0D">
            <w:pPr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 w:rsidRPr="000637A9">
              <w:rPr>
                <w:rFonts w:cs="Times New Roman"/>
                <w:color w:val="5B9BD5" w:themeColor="accent1"/>
                <w:sz w:val="24"/>
                <w:szCs w:val="24"/>
              </w:rPr>
              <w:t>0.11 mm</w:t>
            </w:r>
          </w:p>
        </w:tc>
        <w:tc>
          <w:tcPr>
            <w:tcW w:w="1297" w:type="dxa"/>
          </w:tcPr>
          <w:p w14:paraId="6EB93F3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1837D122" w14:textId="53BA37A1" w:rsidTr="00D074B6">
        <w:tc>
          <w:tcPr>
            <w:tcW w:w="4531" w:type="dxa"/>
            <w:gridSpan w:val="3"/>
          </w:tcPr>
          <w:p w14:paraId="6A2CB091" w14:textId="32CA92F1" w:rsidR="001C3D0D" w:rsidRPr="00995D7C" w:rsidRDefault="001C3D0D" w:rsidP="001C3D0D">
            <w:pPr>
              <w:rPr>
                <w:szCs w:val="26"/>
                <w:lang w:val="vi-VN"/>
              </w:rPr>
            </w:pPr>
            <w:r w:rsidRPr="00995D7C">
              <w:rPr>
                <w:szCs w:val="26"/>
              </w:rPr>
              <w:t>K</w:t>
            </w:r>
            <w:r w:rsidRPr="00995D7C">
              <w:rPr>
                <w:szCs w:val="26"/>
              </w:rPr>
              <w:t>he hở dầu trục cam</w:t>
            </w:r>
          </w:p>
        </w:tc>
        <w:tc>
          <w:tcPr>
            <w:tcW w:w="1927" w:type="dxa"/>
          </w:tcPr>
          <w:p w14:paraId="4F7E906E" w14:textId="41D65D18" w:rsidR="001C3D0D" w:rsidRPr="00995D7C" w:rsidRDefault="001C3D0D" w:rsidP="001C3D0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995D7C">
              <w:rPr>
                <w:rFonts w:cs="Times New Roman"/>
                <w:color w:val="5B9BD5" w:themeColor="accent1"/>
                <w:sz w:val="24"/>
                <w:szCs w:val="24"/>
              </w:rPr>
              <w:t>0.035 đến 0.072 mm</w:t>
            </w:r>
          </w:p>
        </w:tc>
        <w:tc>
          <w:tcPr>
            <w:tcW w:w="1261" w:type="dxa"/>
          </w:tcPr>
          <w:p w14:paraId="45779910" w14:textId="3CDAB1DB" w:rsidR="001C3D0D" w:rsidRPr="00995D7C" w:rsidRDefault="001C3D0D" w:rsidP="001C3D0D">
            <w:pPr>
              <w:jc w:val="center"/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</w:pPr>
            <w:r w:rsidRPr="00995D7C">
              <w:rPr>
                <w:rFonts w:cs="Times New Roman"/>
                <w:color w:val="5B9BD5" w:themeColor="accent1"/>
                <w:sz w:val="24"/>
                <w:szCs w:val="24"/>
                <w:lang w:val="vi-VN"/>
              </w:rPr>
              <w:t>0.08 mm</w:t>
            </w:r>
          </w:p>
        </w:tc>
        <w:tc>
          <w:tcPr>
            <w:tcW w:w="1297" w:type="dxa"/>
          </w:tcPr>
          <w:p w14:paraId="29F50D0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4BBA6344" w14:textId="3900C052" w:rsidTr="008B1311">
        <w:tc>
          <w:tcPr>
            <w:tcW w:w="1980" w:type="dxa"/>
          </w:tcPr>
          <w:p w14:paraId="4005B8F4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36954999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18354E1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5000DA0F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6CDEE546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3E3DA293" w14:textId="3E0EA651" w:rsidTr="008B1311">
        <w:tc>
          <w:tcPr>
            <w:tcW w:w="1980" w:type="dxa"/>
          </w:tcPr>
          <w:p w14:paraId="487EFE2C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4AE9A8FD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0104C4EF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2F03C23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530F3CE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6ACD0D44" w14:textId="0A9F5A36" w:rsidTr="008B1311">
        <w:tc>
          <w:tcPr>
            <w:tcW w:w="1980" w:type="dxa"/>
          </w:tcPr>
          <w:p w14:paraId="16B9F78C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775A8222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663F4F1B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25CAA949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1E546E4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4E2BC2F3" w14:textId="2816AD00" w:rsidTr="008B1311">
        <w:tc>
          <w:tcPr>
            <w:tcW w:w="1980" w:type="dxa"/>
          </w:tcPr>
          <w:p w14:paraId="5782C8F0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4F6373EE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35635C03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3FCD9DCE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08F7965F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1A06935C" w14:textId="1D5064EC" w:rsidTr="008B1311">
        <w:tc>
          <w:tcPr>
            <w:tcW w:w="1980" w:type="dxa"/>
          </w:tcPr>
          <w:p w14:paraId="7FE2B95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37EC5ED9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01FF7F94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41CE14F3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303C843B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428F7B07" w14:textId="1CA9A4C0" w:rsidTr="008B1311">
        <w:tc>
          <w:tcPr>
            <w:tcW w:w="1980" w:type="dxa"/>
          </w:tcPr>
          <w:p w14:paraId="094FFC2E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5C8A1653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38874F09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39EFE0CA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3322210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7901F603" w14:textId="3F59199A" w:rsidTr="008B1311">
        <w:tc>
          <w:tcPr>
            <w:tcW w:w="1980" w:type="dxa"/>
          </w:tcPr>
          <w:p w14:paraId="156F86A0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728C5BBF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0DA8B45D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1C1BFE9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5837F48C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182A6C14" w14:textId="75AD8343" w:rsidTr="008B1311">
        <w:tc>
          <w:tcPr>
            <w:tcW w:w="1980" w:type="dxa"/>
          </w:tcPr>
          <w:p w14:paraId="5B47BC29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6A0A6076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2B237A77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0B1DFAC7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1C918A77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262AB62E" w14:textId="1679CB14" w:rsidTr="008B1311">
        <w:tc>
          <w:tcPr>
            <w:tcW w:w="1980" w:type="dxa"/>
          </w:tcPr>
          <w:p w14:paraId="2E80EF3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2364FFEC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74BAC165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3B9A3687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59707B8E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  <w:tr w:rsidR="001C3D0D" w14:paraId="7771081D" w14:textId="4B40E6C1" w:rsidTr="008B1311">
        <w:tc>
          <w:tcPr>
            <w:tcW w:w="1980" w:type="dxa"/>
          </w:tcPr>
          <w:p w14:paraId="4F9BD415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551" w:type="dxa"/>
            <w:gridSpan w:val="2"/>
          </w:tcPr>
          <w:p w14:paraId="28240D83" w14:textId="77777777" w:rsidR="001C3D0D" w:rsidRPr="006D129D" w:rsidRDefault="001C3D0D" w:rsidP="001C3D0D">
            <w:pPr>
              <w:rPr>
                <w:szCs w:val="26"/>
                <w:lang w:val="vi-VN"/>
              </w:rPr>
            </w:pPr>
          </w:p>
        </w:tc>
        <w:tc>
          <w:tcPr>
            <w:tcW w:w="1927" w:type="dxa"/>
          </w:tcPr>
          <w:p w14:paraId="0A2712F1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61" w:type="dxa"/>
          </w:tcPr>
          <w:p w14:paraId="180E4B72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1297" w:type="dxa"/>
          </w:tcPr>
          <w:p w14:paraId="13E150BC" w14:textId="77777777" w:rsidR="001C3D0D" w:rsidRPr="006D129D" w:rsidRDefault="001C3D0D" w:rsidP="001C3D0D">
            <w:pPr>
              <w:rPr>
                <w:rFonts w:cs="Times New Roman"/>
                <w:szCs w:val="26"/>
                <w:lang w:val="vi-VN"/>
              </w:rPr>
            </w:pPr>
          </w:p>
        </w:tc>
      </w:tr>
    </w:tbl>
    <w:p w14:paraId="19D0B8C3" w14:textId="77777777" w:rsidR="00F86BAC" w:rsidRPr="00F86BAC" w:rsidRDefault="00F86BAC" w:rsidP="00F86BAC">
      <w:pPr>
        <w:rPr>
          <w:rFonts w:cs="Times New Roman"/>
          <w:b/>
          <w:bCs/>
          <w:sz w:val="32"/>
          <w:szCs w:val="32"/>
          <w:lang w:val="vi-VN"/>
        </w:rPr>
      </w:pPr>
    </w:p>
    <w:sectPr w:rsidR="00F86BAC" w:rsidRPr="00F86BAC" w:rsidSect="006D129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9584" w14:textId="77777777" w:rsidR="007D3728" w:rsidRDefault="007D3728" w:rsidP="00F529F5">
      <w:r>
        <w:separator/>
      </w:r>
    </w:p>
  </w:endnote>
  <w:endnote w:type="continuationSeparator" w:id="0">
    <w:p w14:paraId="28564037" w14:textId="77777777" w:rsidR="007D3728" w:rsidRDefault="007D3728" w:rsidP="00F5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6047" w14:textId="77777777" w:rsidR="007D3728" w:rsidRDefault="007D3728" w:rsidP="00F529F5">
      <w:r>
        <w:separator/>
      </w:r>
    </w:p>
  </w:footnote>
  <w:footnote w:type="continuationSeparator" w:id="0">
    <w:p w14:paraId="48B53DC6" w14:textId="77777777" w:rsidR="007D3728" w:rsidRDefault="007D3728" w:rsidP="00F52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BC79C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872EB7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E48832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1FE32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93A4A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7A71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7AB1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8895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4EC3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42C7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EDA795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A86F1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C837C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68056807">
    <w:abstractNumId w:val="22"/>
  </w:num>
  <w:num w:numId="2" w16cid:durableId="1284775520">
    <w:abstractNumId w:val="12"/>
  </w:num>
  <w:num w:numId="3" w16cid:durableId="715081284">
    <w:abstractNumId w:val="10"/>
  </w:num>
  <w:num w:numId="4" w16cid:durableId="1684241280">
    <w:abstractNumId w:val="24"/>
  </w:num>
  <w:num w:numId="5" w16cid:durableId="2064478781">
    <w:abstractNumId w:val="14"/>
  </w:num>
  <w:num w:numId="6" w16cid:durableId="45686179">
    <w:abstractNumId w:val="18"/>
  </w:num>
  <w:num w:numId="7" w16cid:durableId="1741905039">
    <w:abstractNumId w:val="20"/>
  </w:num>
  <w:num w:numId="8" w16cid:durableId="1964846332">
    <w:abstractNumId w:val="9"/>
  </w:num>
  <w:num w:numId="9" w16cid:durableId="446390771">
    <w:abstractNumId w:val="7"/>
  </w:num>
  <w:num w:numId="10" w16cid:durableId="1165321835">
    <w:abstractNumId w:val="6"/>
  </w:num>
  <w:num w:numId="11" w16cid:durableId="480850933">
    <w:abstractNumId w:val="5"/>
  </w:num>
  <w:num w:numId="12" w16cid:durableId="1365906446">
    <w:abstractNumId w:val="4"/>
  </w:num>
  <w:num w:numId="13" w16cid:durableId="527448752">
    <w:abstractNumId w:val="8"/>
  </w:num>
  <w:num w:numId="14" w16cid:durableId="1272470587">
    <w:abstractNumId w:val="3"/>
  </w:num>
  <w:num w:numId="15" w16cid:durableId="961500788">
    <w:abstractNumId w:val="2"/>
  </w:num>
  <w:num w:numId="16" w16cid:durableId="800225124">
    <w:abstractNumId w:val="1"/>
  </w:num>
  <w:num w:numId="17" w16cid:durableId="1622766039">
    <w:abstractNumId w:val="0"/>
  </w:num>
  <w:num w:numId="18" w16cid:durableId="394208354">
    <w:abstractNumId w:val="15"/>
  </w:num>
  <w:num w:numId="19" w16cid:durableId="641232764">
    <w:abstractNumId w:val="17"/>
  </w:num>
  <w:num w:numId="20" w16cid:durableId="2044212852">
    <w:abstractNumId w:val="23"/>
  </w:num>
  <w:num w:numId="21" w16cid:durableId="792669666">
    <w:abstractNumId w:val="19"/>
  </w:num>
  <w:num w:numId="22" w16cid:durableId="1754164834">
    <w:abstractNumId w:val="11"/>
  </w:num>
  <w:num w:numId="23" w16cid:durableId="1149981946">
    <w:abstractNumId w:val="25"/>
  </w:num>
  <w:num w:numId="24" w16cid:durableId="239562105">
    <w:abstractNumId w:val="21"/>
  </w:num>
  <w:num w:numId="25" w16cid:durableId="341787763">
    <w:abstractNumId w:val="13"/>
  </w:num>
  <w:num w:numId="26" w16cid:durableId="17930184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AC"/>
    <w:rsid w:val="00041E7C"/>
    <w:rsid w:val="00055DD4"/>
    <w:rsid w:val="000637A9"/>
    <w:rsid w:val="00071D0D"/>
    <w:rsid w:val="001C3D0D"/>
    <w:rsid w:val="00253D7B"/>
    <w:rsid w:val="004E108E"/>
    <w:rsid w:val="005E16AA"/>
    <w:rsid w:val="00645252"/>
    <w:rsid w:val="006D129D"/>
    <w:rsid w:val="006D3D74"/>
    <w:rsid w:val="007D3728"/>
    <w:rsid w:val="0083569A"/>
    <w:rsid w:val="008B1311"/>
    <w:rsid w:val="008D1C2A"/>
    <w:rsid w:val="00995D7C"/>
    <w:rsid w:val="00A9204E"/>
    <w:rsid w:val="00DE1EB9"/>
    <w:rsid w:val="00F529F5"/>
    <w:rsid w:val="00F8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C56CC"/>
  <w15:chartTrackingRefBased/>
  <w15:docId w15:val="{B685758A-6997-4197-B665-CA973BE5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AC"/>
    <w:rPr>
      <w:rFonts w:ascii="Times New Roman" w:hAnsi="Times New Roman" w:cs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F5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F5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9F5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F5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9F5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29F5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529F5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529F5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529F5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F5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9F5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9F5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9F5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F529F5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F529F5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529F5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529F5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529F5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529F5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F5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F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9F5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529F5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529F5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sid w:val="00F529F5"/>
    <w:rPr>
      <w:rFonts w:ascii="Calibri" w:hAnsi="Calibri" w:cs="Calibri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529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F5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F5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sid w:val="00F529F5"/>
    <w:rPr>
      <w:rFonts w:ascii="Calibri" w:hAnsi="Calibri" w:cs="Calibri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529F5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sid w:val="00F529F5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F529F5"/>
    <w:rPr>
      <w:rFonts w:ascii="Calibri" w:hAnsi="Calibri" w:cs="Calibri"/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F529F5"/>
    <w:rPr>
      <w:rFonts w:ascii="Calibri" w:hAnsi="Calibri" w:cs="Calibr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529F5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9F5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9F5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F529F5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529F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29F5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529F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29F5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29F5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9F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29F5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29F5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529F5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29F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29F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29F5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529F5"/>
    <w:rPr>
      <w:rFonts w:ascii="Calibri Light" w:eastAsiaTheme="majorEastAsia" w:hAnsi="Calibri Light" w:cs="Calibri Light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29F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29F5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9F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9F5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529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29F5"/>
    <w:rPr>
      <w:rFonts w:ascii="Consolas" w:hAnsi="Consolas" w:cs="Calibri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529F5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29F5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F529F5"/>
    <w:rPr>
      <w:rFonts w:ascii="Calibri" w:hAnsi="Calibri" w:cs="Calibri"/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F529F5"/>
  </w:style>
  <w:style w:type="character" w:customStyle="1" w:styleId="HeaderChar">
    <w:name w:val="Header Char"/>
    <w:basedOn w:val="DefaultParagraphFont"/>
    <w:link w:val="Header"/>
    <w:uiPriority w:val="99"/>
    <w:rsid w:val="00F529F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529F5"/>
  </w:style>
  <w:style w:type="character" w:customStyle="1" w:styleId="FooterChar">
    <w:name w:val="Footer Char"/>
    <w:basedOn w:val="DefaultParagraphFont"/>
    <w:link w:val="Footer"/>
    <w:uiPriority w:val="99"/>
    <w:rsid w:val="00F529F5"/>
    <w:rPr>
      <w:rFonts w:ascii="Calibri" w:hAnsi="Calibri" w:cs="Calibr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29F5"/>
    <w:pPr>
      <w:spacing w:after="120"/>
      <w:ind w:left="1757"/>
    </w:pPr>
  </w:style>
  <w:style w:type="character" w:styleId="Mention">
    <w:name w:val="Mention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F529F5"/>
    <w:pPr>
      <w:numPr>
        <w:numId w:val="24"/>
      </w:numPr>
    </w:pPr>
  </w:style>
  <w:style w:type="numbering" w:styleId="1ai">
    <w:name w:val="Outline List 1"/>
    <w:basedOn w:val="NoList"/>
    <w:uiPriority w:val="99"/>
    <w:semiHidden/>
    <w:unhideWhenUsed/>
    <w:rsid w:val="00F529F5"/>
    <w:pPr>
      <w:numPr>
        <w:numId w:val="25"/>
      </w:numPr>
    </w:pPr>
  </w:style>
  <w:style w:type="character" w:styleId="HTMLVariable">
    <w:name w:val="HTML Variabl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529F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29F5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F529F5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529F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529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529F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529F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529F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529F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529F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529F5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9F5"/>
    <w:pPr>
      <w:outlineLvl w:val="9"/>
    </w:pPr>
    <w:rPr>
      <w:color w:val="2E74B5" w:themeColor="accent1" w:themeShade="BF"/>
    </w:rPr>
  </w:style>
  <w:style w:type="table" w:styleId="TableProfessional">
    <w:name w:val="Table Professional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F529F5"/>
  </w:style>
  <w:style w:type="character" w:styleId="Hashtag">
    <w:name w:val="Hashtag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529F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29F5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F529F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F529F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529F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529F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529F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529F5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529F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F529F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529F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529F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529F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529F5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529F5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F529F5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529F5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529F5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529F5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529F5"/>
    <w:pPr>
      <w:numPr>
        <w:numId w:val="1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F529F5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529F5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529F5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29F5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29F5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529F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F529F5"/>
  </w:style>
  <w:style w:type="character" w:styleId="EndnoteReference">
    <w:name w:val="end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529F5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F529F5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ColorfulList">
    <w:name w:val="Colorful List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F529F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529F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529F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F529F5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NoList"/>
    <w:uiPriority w:val="99"/>
    <w:semiHidden/>
    <w:unhideWhenUsed/>
    <w:rsid w:val="00F529F5"/>
    <w:pPr>
      <w:numPr>
        <w:numId w:val="26"/>
      </w:numPr>
    </w:pPr>
  </w:style>
  <w:style w:type="table" w:styleId="PlainTable1">
    <w:name w:val="Plain Table 1"/>
    <w:basedOn w:val="TableNormal"/>
    <w:uiPriority w:val="41"/>
    <w:rsid w:val="00F529F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529F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529F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529F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529F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529F5"/>
    <w:rPr>
      <w:rFonts w:ascii="Calibri" w:hAnsi="Calibri" w:cs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529F5"/>
  </w:style>
  <w:style w:type="character" w:customStyle="1" w:styleId="DateChar">
    <w:name w:val="Date Char"/>
    <w:basedOn w:val="DefaultParagraphFont"/>
    <w:link w:val="Date"/>
    <w:uiPriority w:val="99"/>
    <w:semiHidden/>
    <w:rsid w:val="00F529F5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F529F5"/>
    <w:rPr>
      <w:rFonts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F529F5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F529F5"/>
    <w:rPr>
      <w:rFonts w:ascii="Calibri" w:hAnsi="Calibri" w:cs="Calibri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F529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29F5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529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29F5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29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29F5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529F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29F5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29F5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29F5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F529F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529F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29F5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F529F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529F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529F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29F5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529F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29F5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529F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529F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529F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F529F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29F5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F529F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529F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529F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F529F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529F5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529F5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529F5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529F5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529F5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529F5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529F5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529F5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529F5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529F5"/>
    <w:rPr>
      <w:rFonts w:ascii="Calibri Light" w:eastAsiaTheme="majorEastAsia" w:hAnsi="Calibri Light" w:cs="Calibri Light"/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F529F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29F5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529F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529F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529F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529F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529F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F529F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529F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F529F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F529F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529F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29F5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ACER\AppData\Local\Microsoft\Office\16.0\DTS\vi-VN%7bD628D1C9-A649-44C3-BEC5-7514EA5BC1F2%7d\%7bFFB8B242-1742-42AD-B90E-C6CA47C9C036%7dTF2de6fc23-48e8-448b-960e-1bdc6e9248ab2db19114_win32-a1d89e28bad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1DE344-77C1-4BE6-9E24-016D66C55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{FFB8B242-1742-42AD-B90E-C6CA47C9C036}TF2de6fc23-48e8-448b-960e-1bdc6e9248ab2db19114_win32-a1d89e28bad9</Template>
  <TotalTime>86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ACER</dc:creator>
  <cp:keywords/>
  <dc:description/>
  <cp:lastModifiedBy>hầu tâm</cp:lastModifiedBy>
  <cp:revision>1</cp:revision>
  <dcterms:created xsi:type="dcterms:W3CDTF">2025-09-25T06:06:00Z</dcterms:created>
  <dcterms:modified xsi:type="dcterms:W3CDTF">2025-09-25T07:34:00Z</dcterms:modified>
</cp:coreProperties>
</file>